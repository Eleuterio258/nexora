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"/>
      </w:pPr>
      <w:r>
        <w:pict>
          <v:shape type="#_x0000_t75" style="width:501.82pt;height:237.92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37"/>
        <w:ind w:left="488"/>
      </w:pPr>
      <w:r>
        <w:rPr>
          <w:rFonts w:cs="Arial" w:hAnsi="Arial" w:eastAsia="Arial" w:ascii="Arial"/>
          <w:b/>
          <w:color w:val="415BB8"/>
          <w:spacing w:val="0"/>
          <w:w w:val="100"/>
          <w:position w:val="-12"/>
          <w:sz w:val="24"/>
          <w:szCs w:val="24"/>
        </w:rPr>
        <w:t>lfil</w:t>
      </w:r>
      <w:r>
        <w:rPr>
          <w:rFonts w:cs="Arial" w:hAnsi="Arial" w:eastAsia="Arial" w:ascii="Arial"/>
          <w:b/>
          <w:color w:val="415BB8"/>
          <w:spacing w:val="52"/>
          <w:w w:val="100"/>
          <w:position w:val="-12"/>
          <w:sz w:val="24"/>
          <w:szCs w:val="24"/>
        </w:rPr>
        <w:t> </w:t>
      </w:r>
      <w:r>
        <w:rPr>
          <w:rFonts w:cs="Arial" w:hAnsi="Arial" w:eastAsia="Arial" w:ascii="Arial"/>
          <w:color w:val="3F3F3B"/>
          <w:spacing w:val="0"/>
          <w:w w:val="107"/>
          <w:position w:val="-12"/>
          <w:sz w:val="26"/>
          <w:szCs w:val="26"/>
        </w:rPr>
        <w:t>Experiencia</w:t>
      </w:r>
      <w:r>
        <w:rPr>
          <w:rFonts w:cs="Arial" w:hAnsi="Arial" w:eastAsia="Arial" w:ascii="Arial"/>
          <w:color w:val="3F3F3B"/>
          <w:spacing w:val="0"/>
          <w:w w:val="107"/>
          <w:position w:val="-12"/>
          <w:sz w:val="26"/>
          <w:szCs w:val="26"/>
        </w:rPr>
        <w:t>                                                              </w:t>
      </w:r>
      <w:r>
        <w:rPr>
          <w:rFonts w:cs="Arial" w:hAnsi="Arial" w:eastAsia="Arial" w:ascii="Arial"/>
          <w:color w:val="3F3F3B"/>
          <w:spacing w:val="52"/>
          <w:w w:val="107"/>
          <w:position w:val="-12"/>
          <w:sz w:val="26"/>
          <w:szCs w:val="26"/>
        </w:rPr>
        <w:t> </w:t>
      </w:r>
      <w:r>
        <w:rPr>
          <w:rFonts w:cs="Arial" w:hAnsi="Arial" w:eastAsia="Arial" w:ascii="Arial"/>
          <w:b/>
          <w:color w:val="5B75C1"/>
          <w:spacing w:val="0"/>
          <w:w w:val="49"/>
          <w:position w:val="0"/>
          <w:sz w:val="18"/>
          <w:szCs w:val="18"/>
        </w:rPr>
        <w:t>;}...</w:t>
      </w:r>
      <w:r>
        <w:rPr>
          <w:rFonts w:cs="Arial" w:hAnsi="Arial" w:eastAsia="Arial" w:ascii="Arial"/>
          <w:b/>
          <w:color w:val="5B75C1"/>
          <w:spacing w:val="0"/>
          <w:w w:val="49"/>
          <w:position w:val="0"/>
          <w:sz w:val="18"/>
          <w:szCs w:val="18"/>
        </w:rPr>
        <w:t>       </w:t>
      </w:r>
      <w:r>
        <w:rPr>
          <w:rFonts w:cs="Arial" w:hAnsi="Arial" w:eastAsia="Arial" w:ascii="Arial"/>
          <w:b/>
          <w:color w:val="5B75C1"/>
          <w:spacing w:val="7"/>
          <w:w w:val="49"/>
          <w:position w:val="0"/>
          <w:sz w:val="18"/>
          <w:szCs w:val="18"/>
        </w:rPr>
        <w:t> </w:t>
      </w:r>
      <w:r>
        <w:rPr>
          <w:rFonts w:cs="Arial" w:hAnsi="Arial" w:eastAsia="Arial" w:ascii="Arial"/>
          <w:b/>
          <w:color w:val="3F3F3B"/>
          <w:spacing w:val="0"/>
          <w:w w:val="100"/>
          <w:position w:val="0"/>
          <w:sz w:val="18"/>
          <w:szCs w:val="18"/>
        </w:rPr>
        <w:t>Dados</w:t>
      </w:r>
      <w:r>
        <w:rPr>
          <w:rFonts w:cs="Arial" w:hAnsi="Arial" w:eastAsia="Arial" w:ascii="Arial"/>
          <w:b/>
          <w:color w:val="3F3F3B"/>
          <w:spacing w:val="-5"/>
          <w:w w:val="100"/>
          <w:position w:val="0"/>
          <w:sz w:val="18"/>
          <w:szCs w:val="18"/>
        </w:rPr>
        <w:t> </w:t>
      </w:r>
      <w:r>
        <w:rPr>
          <w:rFonts w:cs="Arial" w:hAnsi="Arial" w:eastAsia="Arial" w:ascii="Arial"/>
          <w:b/>
          <w:color w:val="3F3F3B"/>
          <w:spacing w:val="0"/>
          <w:w w:val="100"/>
          <w:position w:val="0"/>
          <w:sz w:val="18"/>
          <w:szCs w:val="18"/>
        </w:rPr>
        <w:t>Pessoais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before="87" w:lineRule="exact" w:line="120"/>
        <w:ind w:right="1976"/>
        <w:sectPr>
          <w:pgSz w:w="12240" w:h="15840"/>
          <w:pgMar w:top="700" w:bottom="280" w:left="1000" w:right="980"/>
        </w:sectPr>
      </w:pP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Data</w:t>
      </w:r>
      <w:r>
        <w:rPr>
          <w:rFonts w:cs="Arial" w:hAnsi="Arial" w:eastAsia="Arial" w:ascii="Arial"/>
          <w:color w:val="9C9EA8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5"/>
          <w:sz w:val="12"/>
          <w:szCs w:val="12"/>
        </w:rPr>
        <w:t>nascime</w:t>
      </w:r>
      <w:r>
        <w:rPr>
          <w:rFonts w:cs="Arial" w:hAnsi="Arial" w:eastAsia="Arial" w:ascii="Arial"/>
          <w:color w:val="AAAEB8"/>
          <w:spacing w:val="0"/>
          <w:w w:val="94"/>
          <w:sz w:val="12"/>
          <w:szCs w:val="12"/>
        </w:rPr>
        <w:t>n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 w:lineRule="exact" w:line="180"/>
        <w:ind w:left="577" w:right="-46"/>
      </w:pPr>
      <w:r>
        <w:rPr>
          <w:rFonts w:cs="Arial" w:hAnsi="Arial" w:eastAsia="Arial" w:ascii="Arial"/>
          <w:b/>
          <w:color w:val="3F3F3B"/>
          <w:spacing w:val="0"/>
          <w:w w:val="100"/>
          <w:position w:val="-1"/>
          <w:sz w:val="16"/>
          <w:szCs w:val="16"/>
        </w:rPr>
        <w:t>Backend</w:t>
      </w:r>
      <w:r>
        <w:rPr>
          <w:rFonts w:cs="Arial" w:hAnsi="Arial" w:eastAsia="Arial" w:ascii="Arial"/>
          <w:b/>
          <w:color w:val="3F3F3B"/>
          <w:spacing w:val="3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b/>
          <w:color w:val="3F3F3B"/>
          <w:spacing w:val="0"/>
          <w:w w:val="110"/>
          <w:position w:val="-1"/>
          <w:sz w:val="16"/>
          <w:szCs w:val="16"/>
        </w:rPr>
        <w:t>Developer</w:t>
      </w:r>
      <w:r>
        <w:rPr>
          <w:rFonts w:cs="Arial" w:hAnsi="Arial" w:eastAsia="Arial" w:ascii="Arial"/>
          <w:b/>
          <w:color w:val="3F3F3B"/>
          <w:spacing w:val="0"/>
          <w:w w:val="110"/>
          <w:position w:val="-1"/>
          <w:sz w:val="16"/>
          <w:szCs w:val="16"/>
        </w:rPr>
        <w:t>                                                                   </w:t>
      </w:r>
      <w:r>
        <w:rPr>
          <w:rFonts w:cs="Arial" w:hAnsi="Arial" w:eastAsia="Arial" w:ascii="Arial"/>
          <w:b/>
          <w:color w:val="3F3F3B"/>
          <w:spacing w:val="35"/>
          <w:w w:val="11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position w:val="4"/>
          <w:sz w:val="12"/>
          <w:szCs w:val="12"/>
        </w:rPr>
        <w:t>jan</w:t>
      </w:r>
      <w:r>
        <w:rPr>
          <w:rFonts w:cs="Arial" w:hAnsi="Arial" w:eastAsia="Arial" w:ascii="Arial"/>
          <w:color w:val="9C9EA8"/>
          <w:spacing w:val="27"/>
          <w:w w:val="100"/>
          <w:position w:val="4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position w:val="4"/>
          <w:sz w:val="12"/>
          <w:szCs w:val="12"/>
        </w:rPr>
        <w:t>2</w:t>
      </w:r>
      <w:r>
        <w:rPr>
          <w:rFonts w:cs="Arial" w:hAnsi="Arial" w:eastAsia="Arial" w:ascii="Arial"/>
          <w:color w:val="9C9EA8"/>
          <w:spacing w:val="0"/>
          <w:w w:val="100"/>
          <w:position w:val="4"/>
          <w:sz w:val="12"/>
          <w:szCs w:val="12"/>
        </w:rPr>
        <w:t>025</w:t>
      </w:r>
      <w:r>
        <w:rPr>
          <w:rFonts w:cs="Arial" w:hAnsi="Arial" w:eastAsia="Arial" w:ascii="Arial"/>
          <w:color w:val="9C9EA8"/>
          <w:spacing w:val="0"/>
          <w:w w:val="100"/>
          <w:position w:val="4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6"/>
          <w:w w:val="100"/>
          <w:position w:val="4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position w:val="4"/>
          <w:sz w:val="12"/>
          <w:szCs w:val="12"/>
        </w:rPr>
        <w:t>-</w:t>
      </w:r>
      <w:r>
        <w:rPr>
          <w:rFonts w:cs="Arial" w:hAnsi="Arial" w:eastAsia="Arial" w:ascii="Arial"/>
          <w:color w:val="9C9EA8"/>
          <w:spacing w:val="16"/>
          <w:w w:val="100"/>
          <w:position w:val="4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3"/>
          <w:position w:val="4"/>
          <w:sz w:val="12"/>
          <w:szCs w:val="12"/>
        </w:rPr>
        <w:t>atua</w:t>
      </w:r>
      <w:r>
        <w:rPr>
          <w:rFonts w:cs="Arial" w:hAnsi="Arial" w:eastAsia="Arial" w:ascii="Arial"/>
          <w:color w:val="8A8A9C"/>
          <w:spacing w:val="0"/>
          <w:w w:val="86"/>
          <w:position w:val="4"/>
          <w:sz w:val="12"/>
          <w:szCs w:val="12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23"/>
        <w:sectPr>
          <w:type w:val="continuous"/>
          <w:pgSz w:w="12240" w:h="15840"/>
          <w:pgMar w:top="700" w:bottom="280" w:left="1000" w:right="980"/>
          <w:cols w:num="2" w:equalWidth="off">
            <w:col w:w="6404" w:space="760"/>
            <w:col w:w="3096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color w:val="5B75C1"/>
          <w:spacing w:val="0"/>
          <w:w w:val="74"/>
          <w:sz w:val="18"/>
          <w:szCs w:val="18"/>
        </w:rPr>
        <w:t>El</w:t>
      </w:r>
      <w:r>
        <w:rPr>
          <w:rFonts w:cs="Times New Roman" w:hAnsi="Times New Roman" w:eastAsia="Times New Roman" w:ascii="Times New Roman"/>
          <w:color w:val="5B75C1"/>
          <w:spacing w:val="0"/>
          <w:w w:val="74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5B75C1"/>
          <w:spacing w:val="17"/>
          <w:w w:val="74"/>
          <w:sz w:val="18"/>
          <w:szCs w:val="18"/>
        </w:rPr>
        <w:t> </w:t>
      </w:r>
      <w:r>
        <w:rPr>
          <w:rFonts w:cs="Arial" w:hAnsi="Arial" w:eastAsia="Arial" w:ascii="Arial"/>
          <w:color w:val="3B465D"/>
          <w:spacing w:val="0"/>
          <w:w w:val="69"/>
          <w:sz w:val="12"/>
          <w:szCs w:val="12"/>
        </w:rPr>
        <w:t>1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9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45E6E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545E6E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45E6E"/>
          <w:spacing w:val="0"/>
          <w:w w:val="155"/>
          <w:sz w:val="12"/>
          <w:szCs w:val="12"/>
        </w:rPr>
        <w:t>f</w:t>
      </w:r>
      <w:r>
        <w:rPr>
          <w:rFonts w:cs="Arial" w:hAnsi="Arial" w:eastAsia="Arial" w:ascii="Arial"/>
          <w:color w:val="646E7B"/>
          <w:spacing w:val="0"/>
          <w:w w:val="104"/>
          <w:sz w:val="12"/>
          <w:szCs w:val="12"/>
        </w:rPr>
        <w:t>eve</w:t>
      </w:r>
      <w:r>
        <w:rPr>
          <w:rFonts w:cs="Arial" w:hAnsi="Arial" w:eastAsia="Arial" w:ascii="Arial"/>
          <w:color w:val="545E6E"/>
          <w:spacing w:val="0"/>
          <w:w w:val="99"/>
          <w:sz w:val="12"/>
          <w:szCs w:val="12"/>
        </w:rPr>
        <w:t>rei</w:t>
      </w:r>
      <w:r>
        <w:rPr>
          <w:rFonts w:cs="Arial" w:hAnsi="Arial" w:eastAsia="Arial" w:ascii="Arial"/>
          <w:color w:val="70809E"/>
          <w:spacing w:val="0"/>
          <w:w w:val="86"/>
          <w:sz w:val="12"/>
          <w:szCs w:val="12"/>
        </w:rPr>
        <w:t>r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545E6E"/>
          <w:spacing w:val="-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545E6E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5475"/>
          <w:spacing w:val="0"/>
          <w:w w:val="69"/>
          <w:sz w:val="12"/>
          <w:szCs w:val="12"/>
        </w:rPr>
        <w:t>1</w:t>
      </w:r>
      <w:r>
        <w:rPr>
          <w:rFonts w:cs="Arial" w:hAnsi="Arial" w:eastAsia="Arial" w:ascii="Arial"/>
          <w:color w:val="545E6E"/>
          <w:spacing w:val="0"/>
          <w:w w:val="110"/>
          <w:sz w:val="12"/>
          <w:szCs w:val="12"/>
        </w:rPr>
        <w:t>994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571"/>
      </w:pP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CBE</w:t>
      </w:r>
      <w:r>
        <w:rPr>
          <w:rFonts w:cs="Arial" w:hAnsi="Arial" w:eastAsia="Arial" w:ascii="Arial"/>
          <w:color w:val="5B75C1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Southern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Africa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Oficial,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6"/>
          <w:sz w:val="12"/>
          <w:szCs w:val="12"/>
        </w:rPr>
        <w:t>Map</w:t>
      </w:r>
      <w:r>
        <w:rPr>
          <w:rFonts w:cs="Arial" w:hAnsi="Arial" w:eastAsia="Arial" w:ascii="Arial"/>
          <w:color w:val="415BB8"/>
          <w:spacing w:val="0"/>
          <w:w w:val="109"/>
          <w:sz w:val="12"/>
          <w:szCs w:val="12"/>
        </w:rPr>
        <w:t>ut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Desenvolvimento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3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APls</w:t>
      </w:r>
      <w:r>
        <w:rPr>
          <w:rFonts w:cs="Arial" w:hAnsi="Arial" w:eastAsia="Arial" w:ascii="Arial"/>
          <w:color w:val="9C9EA8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RESTf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ul</w:t>
      </w:r>
      <w:r>
        <w:rPr>
          <w:rFonts w:cs="Arial" w:hAnsi="Arial" w:eastAsia="Arial" w:ascii="Arial"/>
          <w:color w:val="8A8A9C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co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A8A9C"/>
          <w:spacing w:val="3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Spring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Boot</w:t>
      </w:r>
      <w:r>
        <w:rPr>
          <w:rFonts w:cs="Arial" w:hAnsi="Arial" w:eastAsia="Arial" w:ascii="Arial"/>
          <w:color w:val="9C9EA8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72"/>
          <w:sz w:val="12"/>
          <w:szCs w:val="12"/>
        </w:rPr>
        <w:t>(</w:t>
      </w:r>
      <w:r>
        <w:rPr>
          <w:rFonts w:cs="Arial" w:hAnsi="Arial" w:eastAsia="Arial" w:ascii="Arial"/>
          <w:color w:val="8A8A9C"/>
          <w:spacing w:val="0"/>
          <w:w w:val="104"/>
          <w:sz w:val="12"/>
          <w:szCs w:val="12"/>
        </w:rPr>
        <w:t>J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ava)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pa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9C9EA8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stemas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4"/>
          <w:sz w:val="12"/>
          <w:szCs w:val="12"/>
        </w:rPr>
        <w:t>empresa</w:t>
      </w:r>
      <w:r>
        <w:rPr>
          <w:rFonts w:cs="Arial" w:hAnsi="Arial" w:eastAsia="Arial" w:ascii="Arial"/>
          <w:color w:val="AAAEB8"/>
          <w:spacing w:val="0"/>
          <w:w w:val="103"/>
          <w:sz w:val="12"/>
          <w:szCs w:val="12"/>
        </w:rPr>
        <w:t>ri</w:t>
      </w:r>
      <w:r>
        <w:rPr>
          <w:rFonts w:cs="Arial" w:hAnsi="Arial" w:eastAsia="Arial" w:ascii="Arial"/>
          <w:color w:val="9C9EA8"/>
          <w:spacing w:val="0"/>
          <w:w w:val="94"/>
          <w:sz w:val="12"/>
          <w:szCs w:val="12"/>
        </w:rPr>
        <w:t>a</w:t>
      </w:r>
      <w:r>
        <w:rPr>
          <w:rFonts w:cs="Arial" w:hAnsi="Arial" w:eastAsia="Arial" w:ascii="Arial"/>
          <w:color w:val="AAAEB8"/>
          <w:spacing w:val="0"/>
          <w:w w:val="86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 w:lineRule="auto" w:line="310"/>
        <w:ind w:left="571" w:right="271" w:hanging="12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Desenvolvimento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7"/>
          <w:sz w:val="12"/>
          <w:szCs w:val="12"/>
        </w:rPr>
        <w:t>ap</w:t>
      </w:r>
      <w:r>
        <w:rPr>
          <w:rFonts w:cs="Arial" w:hAnsi="Arial" w:eastAsia="Arial" w:ascii="Arial"/>
          <w:color w:val="A5918E"/>
          <w:spacing w:val="0"/>
          <w:w w:val="69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9"/>
          <w:sz w:val="12"/>
          <w:szCs w:val="12"/>
        </w:rPr>
        <w:t>lcacoe</w:t>
      </w:r>
      <w:r>
        <w:rPr>
          <w:rFonts w:cs="Arial" w:hAnsi="Arial" w:eastAsia="Arial" w:ascii="Arial"/>
          <w:color w:val="8A8A9C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A8A9C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bac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k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Node.js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38"/>
          <w:sz w:val="12"/>
          <w:szCs w:val="12"/>
        </w:rPr>
        <w:t>f</w:t>
      </w:r>
      <w:r>
        <w:rPr>
          <w:rFonts w:cs="Arial" w:hAnsi="Arial" w:eastAsia="Arial" w:ascii="Arial"/>
          <w:color w:val="AAAEB8"/>
          <w:spacing w:val="0"/>
          <w:w w:val="86"/>
          <w:sz w:val="12"/>
          <w:szCs w:val="12"/>
        </w:rPr>
        <w:t>r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ameworks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9C9EA8"/>
          <w:spacing w:val="-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modernos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4"/>
          <w:sz w:val="12"/>
          <w:szCs w:val="12"/>
        </w:rPr>
        <w:t>(Adon</w:t>
      </w:r>
      <w:r>
        <w:rPr>
          <w:rFonts w:cs="Arial" w:hAnsi="Arial" w:eastAsia="Arial" w:ascii="Arial"/>
          <w:color w:val="AAAEB8"/>
          <w:spacing w:val="0"/>
          <w:w w:val="86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97"/>
          <w:sz w:val="12"/>
          <w:szCs w:val="12"/>
        </w:rPr>
        <w:t>sJS</w:t>
      </w:r>
      <w:r>
        <w:rPr>
          <w:rFonts w:cs="Arial" w:hAnsi="Arial" w:eastAsia="Arial" w:ascii="Arial"/>
          <w:color w:val="AAAEB8"/>
          <w:spacing w:val="0"/>
          <w:w w:val="69"/>
          <w:sz w:val="12"/>
          <w:szCs w:val="12"/>
        </w:rPr>
        <w:t>,</w:t>
      </w:r>
      <w:r>
        <w:rPr>
          <w:rFonts w:cs="Arial" w:hAnsi="Arial" w:eastAsia="Arial" w:ascii="Arial"/>
          <w:color w:val="AAAEB8"/>
          <w:spacing w:val="0"/>
          <w:w w:val="69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NestJS)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37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tmpternentacao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94"/>
          <w:sz w:val="12"/>
          <w:szCs w:val="12"/>
        </w:rPr>
        <w:t>au</w:t>
      </w:r>
      <w:r>
        <w:rPr>
          <w:rFonts w:cs="Arial" w:hAnsi="Arial" w:eastAsia="Arial" w:ascii="Arial"/>
          <w:color w:val="8A8A9C"/>
          <w:spacing w:val="0"/>
          <w:w w:val="138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7"/>
          <w:sz w:val="12"/>
          <w:szCs w:val="12"/>
        </w:rPr>
        <w:t>en</w:t>
      </w:r>
      <w:r>
        <w:rPr>
          <w:rFonts w:cs="Arial" w:hAnsi="Arial" w:eastAsia="Arial" w:ascii="Arial"/>
          <w:color w:val="8A8A9C"/>
          <w:spacing w:val="0"/>
          <w:w w:val="105"/>
          <w:sz w:val="12"/>
          <w:szCs w:val="12"/>
        </w:rPr>
        <w:t>ti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JW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8A8A9C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77"/>
          <w:sz w:val="12"/>
          <w:szCs w:val="12"/>
        </w:rPr>
        <w:t>a</w:t>
      </w:r>
      <w:r>
        <w:rPr>
          <w:rFonts w:cs="Arial" w:hAnsi="Arial" w:eastAsia="Arial" w:ascii="Arial"/>
          <w:color w:val="8A8A9C"/>
          <w:spacing w:val="0"/>
          <w:w w:val="86"/>
          <w:sz w:val="12"/>
          <w:szCs w:val="12"/>
        </w:rPr>
        <w:t>u</w:t>
      </w:r>
      <w:r>
        <w:rPr>
          <w:rFonts w:cs="Arial" w:hAnsi="Arial" w:eastAsia="Arial" w:ascii="Arial"/>
          <w:color w:val="9C9EA8"/>
          <w:spacing w:val="0"/>
          <w:w w:val="110"/>
          <w:sz w:val="12"/>
          <w:szCs w:val="12"/>
        </w:rPr>
        <w:t>tori</w:t>
      </w:r>
      <w:r>
        <w:rPr>
          <w:rFonts w:cs="Arial" w:hAnsi="Arial" w:eastAsia="Arial" w:ascii="Arial"/>
          <w:color w:val="8A8A9C"/>
          <w:spacing w:val="0"/>
          <w:w w:val="104"/>
          <w:sz w:val="12"/>
          <w:szCs w:val="12"/>
        </w:rPr>
        <w:t>z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us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ar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559"/>
      </w:pP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8A8A9C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oes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banco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da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(P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ostgreS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QL,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A8A9C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MySQ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)</w:t>
      </w:r>
      <w:r>
        <w:rPr>
          <w:rFonts w:cs="Arial" w:hAnsi="Arial" w:eastAsia="Arial" w:ascii="Arial"/>
          <w:color w:val="9C9EA8"/>
          <w:spacing w:val="3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imizacao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6"/>
          <w:sz w:val="12"/>
          <w:szCs w:val="12"/>
        </w:rPr>
        <w:t>que</w:t>
      </w:r>
      <w:r>
        <w:rPr>
          <w:rFonts w:cs="Arial" w:hAnsi="Arial" w:eastAsia="Arial" w:ascii="Arial"/>
          <w:color w:val="AAAEB8"/>
          <w:spacing w:val="0"/>
          <w:w w:val="86"/>
          <w:sz w:val="12"/>
          <w:szCs w:val="12"/>
        </w:rPr>
        <w:t>r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ies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0"/>
        <w:ind w:left="559" w:right="-38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Desenvolvimento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porta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8A8A9C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recr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ta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nt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A5918E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tiplatafo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8A8A9C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sistemas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qestao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6"/>
          <w:sz w:val="12"/>
          <w:szCs w:val="12"/>
        </w:rPr>
        <w:t>emp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9C9EA8"/>
          <w:spacing w:val="0"/>
          <w:w w:val="103"/>
          <w:sz w:val="12"/>
          <w:szCs w:val="12"/>
        </w:rPr>
        <w:t>esar</w:t>
      </w:r>
      <w:r>
        <w:rPr>
          <w:rFonts w:cs="Arial" w:hAnsi="Arial" w:eastAsia="Arial" w:ascii="Arial"/>
          <w:color w:val="8A8A9C"/>
          <w:spacing w:val="0"/>
          <w:w w:val="86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Colaboracso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equipes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fronte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mo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A5918E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color w:val="9C9EA8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inteqracao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APls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571"/>
      </w:pPr>
      <w:r>
        <w:rPr>
          <w:rFonts w:cs="Arial" w:hAnsi="Arial" w:eastAsia="Arial" w:ascii="Arial"/>
          <w:b/>
          <w:color w:val="9C9EA8"/>
          <w:w w:val="107"/>
          <w:sz w:val="10"/>
          <w:szCs w:val="10"/>
        </w:rPr>
        <w:t>Proj</w:t>
      </w:r>
      <w:r>
        <w:rPr>
          <w:rFonts w:cs="Arial" w:hAnsi="Arial" w:eastAsia="Arial" w:ascii="Arial"/>
          <w:b/>
          <w:color w:val="9C9EA8"/>
          <w:spacing w:val="-18"/>
          <w:w w:val="107"/>
          <w:sz w:val="10"/>
          <w:szCs w:val="10"/>
        </w:rPr>
        <w:t>e</w:t>
      </w:r>
      <w:r>
        <w:rPr>
          <w:rFonts w:cs="Arial" w:hAnsi="Arial" w:eastAsia="Arial" w:ascii="Arial"/>
          <w:b/>
          <w:color w:val="8A8A9C"/>
          <w:spacing w:val="-7"/>
          <w:w w:val="126"/>
          <w:sz w:val="10"/>
          <w:szCs w:val="10"/>
        </w:rPr>
        <w:t>t</w:t>
      </w:r>
      <w:r>
        <w:rPr>
          <w:rFonts w:cs="Arial" w:hAnsi="Arial" w:eastAsia="Arial" w:ascii="Arial"/>
          <w:b/>
          <w:color w:val="9C9EA8"/>
          <w:spacing w:val="0"/>
          <w:w w:val="110"/>
          <w:sz w:val="10"/>
          <w:szCs w:val="10"/>
        </w:rPr>
        <w:t>os: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63"/>
        <w:ind w:left="577"/>
      </w:pPr>
      <w:r>
        <w:rPr>
          <w:rFonts w:cs="Arial" w:hAnsi="Arial" w:eastAsia="Arial" w:ascii="Arial"/>
          <w:b/>
          <w:color w:val="7B797E"/>
          <w:spacing w:val="0"/>
          <w:w w:val="100"/>
          <w:sz w:val="10"/>
          <w:szCs w:val="10"/>
        </w:rPr>
        <w:t>•</w:t>
      </w:r>
      <w:r>
        <w:rPr>
          <w:rFonts w:cs="Arial" w:hAnsi="Arial" w:eastAsia="Arial" w:ascii="Arial"/>
          <w:b/>
          <w:color w:val="7B797E"/>
          <w:spacing w:val="2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AAAEB8"/>
          <w:spacing w:val="-7"/>
          <w:w w:val="110"/>
          <w:sz w:val="10"/>
          <w:szCs w:val="10"/>
        </w:rPr>
        <w:t>c</w:t>
      </w:r>
      <w:r>
        <w:rPr>
          <w:rFonts w:cs="Arial" w:hAnsi="Arial" w:eastAsia="Arial" w:ascii="Arial"/>
          <w:b/>
          <w:color w:val="9C9EA8"/>
          <w:spacing w:val="0"/>
          <w:w w:val="110"/>
          <w:sz w:val="10"/>
          <w:szCs w:val="10"/>
        </w:rPr>
        <w:t>b</w:t>
      </w:r>
      <w:r>
        <w:rPr>
          <w:rFonts w:cs="Arial" w:hAnsi="Arial" w:eastAsia="Arial" w:ascii="Arial"/>
          <w:b/>
          <w:color w:val="9C9EA8"/>
          <w:spacing w:val="-7"/>
          <w:w w:val="110"/>
          <w:sz w:val="10"/>
          <w:szCs w:val="10"/>
        </w:rPr>
        <w:t>e</w:t>
      </w:r>
      <w:r>
        <w:rPr>
          <w:rFonts w:cs="Arial" w:hAnsi="Arial" w:eastAsia="Arial" w:ascii="Arial"/>
          <w:b/>
          <w:color w:val="AAAEB8"/>
          <w:spacing w:val="0"/>
          <w:w w:val="110"/>
          <w:sz w:val="10"/>
          <w:szCs w:val="10"/>
        </w:rPr>
        <w:t>.c</w:t>
      </w:r>
      <w:r>
        <w:rPr>
          <w:rFonts w:cs="Arial" w:hAnsi="Arial" w:eastAsia="Arial" w:ascii="Arial"/>
          <w:b/>
          <w:color w:val="AAAEB8"/>
          <w:spacing w:val="-13"/>
          <w:w w:val="110"/>
          <w:sz w:val="10"/>
          <w:szCs w:val="10"/>
        </w:rPr>
        <w:t>o</w:t>
      </w:r>
      <w:r>
        <w:rPr>
          <w:rFonts w:cs="Arial" w:hAnsi="Arial" w:eastAsia="Arial" w:ascii="Arial"/>
          <w:b/>
          <w:color w:val="9C9EA8"/>
          <w:spacing w:val="0"/>
          <w:w w:val="110"/>
          <w:sz w:val="10"/>
          <w:szCs w:val="10"/>
        </w:rPr>
        <w:t>.mz</w:t>
      </w:r>
      <w:r>
        <w:rPr>
          <w:rFonts w:cs="Arial" w:hAnsi="Arial" w:eastAsia="Arial" w:ascii="Arial"/>
          <w:b/>
          <w:color w:val="9C9EA8"/>
          <w:spacing w:val="30"/>
          <w:w w:val="110"/>
          <w:sz w:val="10"/>
          <w:szCs w:val="10"/>
        </w:rPr>
        <w:t> </w:t>
      </w:r>
      <w:r>
        <w:rPr>
          <w:rFonts w:cs="Arial" w:hAnsi="Arial" w:eastAsia="Arial" w:ascii="Arial"/>
          <w:b/>
          <w:color w:val="AAAEB8"/>
          <w:spacing w:val="0"/>
          <w:w w:val="100"/>
          <w:sz w:val="10"/>
          <w:szCs w:val="10"/>
        </w:rPr>
        <w:t>-</w:t>
      </w:r>
      <w:r>
        <w:rPr>
          <w:rFonts w:cs="Arial" w:hAnsi="Arial" w:eastAsia="Arial" w:ascii="Arial"/>
          <w:b/>
          <w:color w:val="AAAEB8"/>
          <w:spacing w:val="17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B</w:t>
      </w:r>
      <w:r>
        <w:rPr>
          <w:rFonts w:cs="Arial" w:hAnsi="Arial" w:eastAsia="Arial" w:ascii="Arial"/>
          <w:b/>
          <w:color w:val="9C9EA8"/>
          <w:spacing w:val="-6"/>
          <w:w w:val="100"/>
          <w:sz w:val="10"/>
          <w:szCs w:val="10"/>
        </w:rPr>
        <w:t>a</w:t>
      </w:r>
      <w:r>
        <w:rPr>
          <w:rFonts w:cs="Arial" w:hAnsi="Arial" w:eastAsia="Arial" w:ascii="Arial"/>
          <w:b/>
          <w:color w:val="AAAEB8"/>
          <w:spacing w:val="-7"/>
          <w:w w:val="100"/>
          <w:sz w:val="10"/>
          <w:szCs w:val="10"/>
        </w:rPr>
        <w:t>c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kend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1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para</w:t>
      </w:r>
      <w:r>
        <w:rPr>
          <w:rFonts w:cs="Arial" w:hAnsi="Arial" w:eastAsia="Arial" w:ascii="Arial"/>
          <w:b/>
          <w:color w:val="9C9EA8"/>
          <w:spacing w:val="17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14"/>
          <w:sz w:val="10"/>
          <w:szCs w:val="10"/>
        </w:rPr>
        <w:t>port</w:t>
      </w:r>
      <w:r>
        <w:rPr>
          <w:rFonts w:cs="Arial" w:hAnsi="Arial" w:eastAsia="Arial" w:ascii="Arial"/>
          <w:b/>
          <w:color w:val="9C9EA8"/>
          <w:spacing w:val="-25"/>
          <w:w w:val="114"/>
          <w:sz w:val="10"/>
          <w:szCs w:val="10"/>
        </w:rPr>
        <w:t>a</w:t>
      </w:r>
      <w:r>
        <w:rPr>
          <w:rFonts w:cs="Arial" w:hAnsi="Arial" w:eastAsia="Arial" w:ascii="Arial"/>
          <w:b/>
          <w:color w:val="8A8A9C"/>
          <w:spacing w:val="0"/>
          <w:w w:val="80"/>
          <w:sz w:val="10"/>
          <w:szCs w:val="10"/>
        </w:rPr>
        <w:t>l</w:t>
      </w:r>
      <w:r>
        <w:rPr>
          <w:rFonts w:cs="Arial" w:hAnsi="Arial" w:eastAsia="Arial" w:ascii="Arial"/>
          <w:b/>
          <w:color w:val="8A8A9C"/>
          <w:spacing w:val="12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de</w:t>
      </w:r>
      <w:r>
        <w:rPr>
          <w:rFonts w:cs="Arial" w:hAnsi="Arial" w:eastAsia="Arial" w:ascii="Arial"/>
          <w:b/>
          <w:color w:val="9C9EA8"/>
          <w:spacing w:val="17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10"/>
          <w:sz w:val="10"/>
          <w:szCs w:val="10"/>
        </w:rPr>
        <w:t>r</w:t>
      </w:r>
      <w:r>
        <w:rPr>
          <w:rFonts w:cs="Arial" w:hAnsi="Arial" w:eastAsia="Arial" w:ascii="Arial"/>
          <w:b/>
          <w:color w:val="9C9EA8"/>
          <w:spacing w:val="-7"/>
          <w:w w:val="110"/>
          <w:sz w:val="10"/>
          <w:szCs w:val="10"/>
        </w:rPr>
        <w:t>e</w:t>
      </w:r>
      <w:r>
        <w:rPr>
          <w:rFonts w:cs="Arial" w:hAnsi="Arial" w:eastAsia="Arial" w:ascii="Arial"/>
          <w:b/>
          <w:color w:val="AAAEB8"/>
          <w:spacing w:val="-7"/>
          <w:w w:val="110"/>
          <w:sz w:val="10"/>
          <w:szCs w:val="10"/>
        </w:rPr>
        <w:t>c</w:t>
      </w:r>
      <w:r>
        <w:rPr>
          <w:rFonts w:cs="Arial" w:hAnsi="Arial" w:eastAsia="Arial" w:ascii="Arial"/>
          <w:b/>
          <w:color w:val="8A8A9C"/>
          <w:spacing w:val="0"/>
          <w:w w:val="110"/>
          <w:sz w:val="10"/>
          <w:szCs w:val="10"/>
        </w:rPr>
        <w:t>r</w:t>
      </w:r>
      <w:r>
        <w:rPr>
          <w:rFonts w:cs="Arial" w:hAnsi="Arial" w:eastAsia="Arial" w:ascii="Arial"/>
          <w:b/>
          <w:color w:val="8A8A9C"/>
          <w:spacing w:val="-14"/>
          <w:w w:val="110"/>
          <w:sz w:val="10"/>
          <w:szCs w:val="10"/>
        </w:rPr>
        <w:t>u</w:t>
      </w:r>
      <w:r>
        <w:rPr>
          <w:rFonts w:cs="Arial" w:hAnsi="Arial" w:eastAsia="Arial" w:ascii="Arial"/>
          <w:b/>
          <w:color w:val="9C9EA8"/>
          <w:spacing w:val="0"/>
          <w:w w:val="110"/>
          <w:sz w:val="10"/>
          <w:szCs w:val="10"/>
        </w:rPr>
        <w:t>tam</w:t>
      </w:r>
      <w:r>
        <w:rPr>
          <w:rFonts w:cs="Arial" w:hAnsi="Arial" w:eastAsia="Arial" w:ascii="Arial"/>
          <w:b/>
          <w:color w:val="9C9EA8"/>
          <w:spacing w:val="-14"/>
          <w:w w:val="110"/>
          <w:sz w:val="10"/>
          <w:szCs w:val="10"/>
        </w:rPr>
        <w:t>e</w:t>
      </w:r>
      <w:r>
        <w:rPr>
          <w:rFonts w:cs="Arial" w:hAnsi="Arial" w:eastAsia="Arial" w:ascii="Arial"/>
          <w:b/>
          <w:color w:val="8A8A9C"/>
          <w:spacing w:val="-7"/>
          <w:w w:val="110"/>
          <w:sz w:val="10"/>
          <w:szCs w:val="10"/>
        </w:rPr>
        <w:t>n</w:t>
      </w:r>
      <w:r>
        <w:rPr>
          <w:rFonts w:cs="Arial" w:hAnsi="Arial" w:eastAsia="Arial" w:ascii="Arial"/>
          <w:b/>
          <w:color w:val="9C9EA8"/>
          <w:spacing w:val="0"/>
          <w:w w:val="110"/>
          <w:sz w:val="10"/>
          <w:szCs w:val="10"/>
        </w:rPr>
        <w:t>to</w:t>
      </w:r>
      <w:r>
        <w:rPr>
          <w:rFonts w:cs="Arial" w:hAnsi="Arial" w:eastAsia="Arial" w:ascii="Arial"/>
          <w:b/>
          <w:color w:val="9C9EA8"/>
          <w:spacing w:val="22"/>
          <w:w w:val="110"/>
          <w:sz w:val="10"/>
          <w:szCs w:val="10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0"/>
          <w:szCs w:val="10"/>
        </w:rPr>
        <w:t>Mocarnblque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63"/>
        <w:ind w:left="577"/>
      </w:pPr>
      <w:r>
        <w:rPr>
          <w:rFonts w:cs="Arial" w:hAnsi="Arial" w:eastAsia="Arial" w:ascii="Arial"/>
          <w:b/>
          <w:color w:val="8A8A9C"/>
          <w:spacing w:val="0"/>
          <w:w w:val="100"/>
          <w:sz w:val="10"/>
          <w:szCs w:val="10"/>
        </w:rPr>
        <w:t>•</w:t>
      </w:r>
      <w:r>
        <w:rPr>
          <w:rFonts w:cs="Arial" w:hAnsi="Arial" w:eastAsia="Arial" w:ascii="Arial"/>
          <w:b/>
          <w:color w:val="8A8A9C"/>
          <w:spacing w:val="2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13"/>
          <w:sz w:val="10"/>
          <w:szCs w:val="10"/>
        </w:rPr>
        <w:t>e</w:t>
      </w:r>
      <w:r>
        <w:rPr>
          <w:rFonts w:cs="Arial" w:hAnsi="Arial" w:eastAsia="Arial" w:ascii="Arial"/>
          <w:b/>
          <w:color w:val="AAAEB8"/>
          <w:spacing w:val="-7"/>
          <w:w w:val="113"/>
          <w:sz w:val="10"/>
          <w:szCs w:val="10"/>
        </w:rPr>
        <w:t>s</w:t>
      </w:r>
      <w:r>
        <w:rPr>
          <w:rFonts w:cs="Arial" w:hAnsi="Arial" w:eastAsia="Arial" w:ascii="Arial"/>
          <w:b/>
          <w:color w:val="9C9EA8"/>
          <w:spacing w:val="0"/>
          <w:w w:val="113"/>
          <w:sz w:val="10"/>
          <w:szCs w:val="10"/>
        </w:rPr>
        <w:t>trangeir</w:t>
      </w:r>
      <w:r>
        <w:rPr>
          <w:rFonts w:cs="Arial" w:hAnsi="Arial" w:eastAsia="Arial" w:ascii="Arial"/>
          <w:b/>
          <w:color w:val="9C9EA8"/>
          <w:spacing w:val="-51"/>
          <w:w w:val="113"/>
          <w:sz w:val="10"/>
          <w:szCs w:val="10"/>
        </w:rPr>
        <w:t>o</w:t>
      </w:r>
      <w:r>
        <w:rPr>
          <w:rFonts w:cs="Arial" w:hAnsi="Arial" w:eastAsia="Arial" w:ascii="Arial"/>
          <w:b/>
          <w:color w:val="AAAEB8"/>
          <w:spacing w:val="0"/>
          <w:w w:val="113"/>
          <w:sz w:val="10"/>
          <w:szCs w:val="10"/>
        </w:rPr>
        <w:t>.</w:t>
      </w:r>
      <w:r>
        <w:rPr>
          <w:rFonts w:cs="Arial" w:hAnsi="Arial" w:eastAsia="Arial" w:ascii="Arial"/>
          <w:b/>
          <w:color w:val="AAAEB8"/>
          <w:spacing w:val="-7"/>
          <w:w w:val="113"/>
          <w:sz w:val="10"/>
          <w:szCs w:val="10"/>
        </w:rPr>
        <w:t>c</w:t>
      </w:r>
      <w:r>
        <w:rPr>
          <w:rFonts w:cs="Arial" w:hAnsi="Arial" w:eastAsia="Arial" w:ascii="Arial"/>
          <w:b/>
          <w:color w:val="9C9EA8"/>
          <w:spacing w:val="-7"/>
          <w:w w:val="113"/>
          <w:sz w:val="10"/>
          <w:szCs w:val="10"/>
        </w:rPr>
        <w:t>b</w:t>
      </w:r>
      <w:r>
        <w:rPr>
          <w:rFonts w:cs="Arial" w:hAnsi="Arial" w:eastAsia="Arial" w:ascii="Arial"/>
          <w:b/>
          <w:color w:val="AAAEB8"/>
          <w:spacing w:val="0"/>
          <w:w w:val="113"/>
          <w:sz w:val="10"/>
          <w:szCs w:val="10"/>
        </w:rPr>
        <w:t>e.co.</w:t>
      </w:r>
      <w:r>
        <w:rPr>
          <w:rFonts w:cs="Arial" w:hAnsi="Arial" w:eastAsia="Arial" w:ascii="Arial"/>
          <w:b/>
          <w:color w:val="AAAEB8"/>
          <w:spacing w:val="-21"/>
          <w:w w:val="113"/>
          <w:sz w:val="10"/>
          <w:szCs w:val="10"/>
        </w:rPr>
        <w:t>m</w:t>
      </w:r>
      <w:r>
        <w:rPr>
          <w:rFonts w:cs="Arial" w:hAnsi="Arial" w:eastAsia="Arial" w:ascii="Arial"/>
          <w:b/>
          <w:color w:val="9C9EA8"/>
          <w:spacing w:val="0"/>
          <w:w w:val="113"/>
          <w:sz w:val="10"/>
          <w:szCs w:val="10"/>
        </w:rPr>
        <w:t>z</w:t>
      </w:r>
      <w:r>
        <w:rPr>
          <w:rFonts w:cs="Arial" w:hAnsi="Arial" w:eastAsia="Arial" w:ascii="Arial"/>
          <w:b/>
          <w:color w:val="9C9EA8"/>
          <w:spacing w:val="0"/>
          <w:w w:val="113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3"/>
          <w:w w:val="113"/>
          <w:sz w:val="10"/>
          <w:szCs w:val="10"/>
        </w:rPr>
        <w:t> </w:t>
      </w:r>
      <w:r>
        <w:rPr>
          <w:rFonts w:cs="Arial" w:hAnsi="Arial" w:eastAsia="Arial" w:ascii="Arial"/>
          <w:b/>
          <w:color w:val="AAAEB8"/>
          <w:spacing w:val="0"/>
          <w:w w:val="100"/>
          <w:sz w:val="10"/>
          <w:szCs w:val="10"/>
        </w:rPr>
        <w:t>-</w:t>
      </w:r>
      <w:r>
        <w:rPr>
          <w:rFonts w:cs="Arial" w:hAnsi="Arial" w:eastAsia="Arial" w:ascii="Arial"/>
          <w:b/>
          <w:color w:val="AAAEB8"/>
          <w:spacing w:val="22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-6"/>
          <w:w w:val="100"/>
          <w:sz w:val="10"/>
          <w:szCs w:val="10"/>
        </w:rPr>
        <w:t>B</w:t>
      </w:r>
      <w:r>
        <w:rPr>
          <w:rFonts w:cs="Arial" w:hAnsi="Arial" w:eastAsia="Arial" w:ascii="Arial"/>
          <w:b/>
          <w:color w:val="AAAEB8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b/>
          <w:color w:val="AAAEB8"/>
          <w:spacing w:val="-6"/>
          <w:w w:val="100"/>
          <w:sz w:val="10"/>
          <w:szCs w:val="10"/>
        </w:rPr>
        <w:t>c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kend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1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AAAEB8"/>
          <w:spacing w:val="-6"/>
          <w:w w:val="100"/>
          <w:sz w:val="10"/>
          <w:szCs w:val="10"/>
        </w:rPr>
        <w:t>p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ara</w:t>
      </w:r>
      <w:r>
        <w:rPr>
          <w:rFonts w:cs="Arial" w:hAnsi="Arial" w:eastAsia="Arial" w:ascii="Arial"/>
          <w:b/>
          <w:color w:val="9C9EA8"/>
          <w:spacing w:val="23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p</w:t>
      </w:r>
      <w:r>
        <w:rPr>
          <w:rFonts w:cs="Arial" w:hAnsi="Arial" w:eastAsia="Arial" w:ascii="Arial"/>
          <w:b/>
          <w:color w:val="9C9EA8"/>
          <w:spacing w:val="-12"/>
          <w:w w:val="100"/>
          <w:sz w:val="10"/>
          <w:szCs w:val="10"/>
        </w:rPr>
        <w:t>o</w:t>
      </w:r>
      <w:r>
        <w:rPr>
          <w:rFonts w:cs="Arial" w:hAnsi="Arial" w:eastAsia="Arial" w:ascii="Arial"/>
          <w:b/>
          <w:color w:val="AAAEB8"/>
          <w:spacing w:val="-6"/>
          <w:w w:val="100"/>
          <w:sz w:val="10"/>
          <w:szCs w:val="10"/>
        </w:rPr>
        <w:t>r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tal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6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de</w:t>
      </w:r>
      <w:r>
        <w:rPr>
          <w:rFonts w:cs="Arial" w:hAnsi="Arial" w:eastAsia="Arial" w:ascii="Arial"/>
          <w:b/>
          <w:color w:val="9C9EA8"/>
          <w:spacing w:val="17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8A8A9C"/>
          <w:spacing w:val="-7"/>
          <w:w w:val="113"/>
          <w:sz w:val="10"/>
          <w:szCs w:val="10"/>
        </w:rPr>
        <w:t>r</w:t>
      </w:r>
      <w:r>
        <w:rPr>
          <w:rFonts w:cs="Arial" w:hAnsi="Arial" w:eastAsia="Arial" w:ascii="Arial"/>
          <w:b/>
          <w:color w:val="9C9EA8"/>
          <w:spacing w:val="0"/>
          <w:w w:val="113"/>
          <w:sz w:val="10"/>
          <w:szCs w:val="10"/>
        </w:rPr>
        <w:t>ecrutame</w:t>
      </w:r>
      <w:r>
        <w:rPr>
          <w:rFonts w:cs="Arial" w:hAnsi="Arial" w:eastAsia="Arial" w:ascii="Arial"/>
          <w:b/>
          <w:color w:val="9C9EA8"/>
          <w:spacing w:val="-43"/>
          <w:w w:val="113"/>
          <w:sz w:val="10"/>
          <w:szCs w:val="10"/>
        </w:rPr>
        <w:t>n</w:t>
      </w:r>
      <w:r>
        <w:rPr>
          <w:rFonts w:cs="Arial" w:hAnsi="Arial" w:eastAsia="Arial" w:ascii="Arial"/>
          <w:b/>
          <w:color w:val="AAAEB8"/>
          <w:spacing w:val="0"/>
          <w:w w:val="113"/>
          <w:sz w:val="10"/>
          <w:szCs w:val="10"/>
        </w:rPr>
        <w:t>to</w:t>
      </w:r>
      <w:r>
        <w:rPr>
          <w:rFonts w:cs="Arial" w:hAnsi="Arial" w:eastAsia="Arial" w:ascii="Arial"/>
          <w:b/>
          <w:color w:val="AAAEB8"/>
          <w:spacing w:val="5"/>
          <w:w w:val="113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p</w:t>
      </w:r>
      <w:r>
        <w:rPr>
          <w:rFonts w:cs="Arial" w:hAnsi="Arial" w:eastAsia="Arial" w:ascii="Arial"/>
          <w:b/>
          <w:color w:val="9C9EA8"/>
          <w:spacing w:val="-6"/>
          <w:w w:val="100"/>
          <w:sz w:val="10"/>
          <w:szCs w:val="10"/>
        </w:rPr>
        <w:t>a</w:t>
      </w:r>
      <w:r>
        <w:rPr>
          <w:rFonts w:cs="Arial" w:hAnsi="Arial" w:eastAsia="Arial" w:ascii="Arial"/>
          <w:b/>
          <w:color w:val="AAAEB8"/>
          <w:spacing w:val="-6"/>
          <w:w w:val="100"/>
          <w:sz w:val="10"/>
          <w:szCs w:val="10"/>
        </w:rPr>
        <w:t>r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b/>
          <w:color w:val="9C9EA8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7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96"/>
          <w:sz w:val="10"/>
          <w:szCs w:val="10"/>
        </w:rPr>
        <w:t>e</w:t>
      </w:r>
      <w:r>
        <w:rPr>
          <w:rFonts w:cs="Arial" w:hAnsi="Arial" w:eastAsia="Arial" w:ascii="Arial"/>
          <w:b/>
          <w:color w:val="AAAEB8"/>
          <w:spacing w:val="-6"/>
          <w:w w:val="107"/>
          <w:sz w:val="10"/>
          <w:szCs w:val="10"/>
        </w:rPr>
        <w:t>s</w:t>
      </w:r>
      <w:r>
        <w:rPr>
          <w:rFonts w:cs="Arial" w:hAnsi="Arial" w:eastAsia="Arial" w:ascii="Arial"/>
          <w:b/>
          <w:color w:val="9C9EA8"/>
          <w:spacing w:val="0"/>
          <w:w w:val="112"/>
          <w:sz w:val="10"/>
          <w:szCs w:val="10"/>
        </w:rPr>
        <w:t>tr</w:t>
      </w:r>
      <w:r>
        <w:rPr>
          <w:rFonts w:cs="Arial" w:hAnsi="Arial" w:eastAsia="Arial" w:ascii="Arial"/>
          <w:b/>
          <w:color w:val="9C9EA8"/>
          <w:spacing w:val="-13"/>
          <w:w w:val="112"/>
          <w:sz w:val="10"/>
          <w:szCs w:val="10"/>
        </w:rPr>
        <w:t>a</w:t>
      </w:r>
      <w:r>
        <w:rPr>
          <w:rFonts w:cs="Arial" w:hAnsi="Arial" w:eastAsia="Arial" w:ascii="Arial"/>
          <w:b/>
          <w:color w:val="AAAEB8"/>
          <w:spacing w:val="-6"/>
          <w:w w:val="107"/>
          <w:sz w:val="10"/>
          <w:szCs w:val="10"/>
        </w:rPr>
        <w:t>n</w:t>
      </w:r>
      <w:r>
        <w:rPr>
          <w:rFonts w:cs="Arial" w:hAnsi="Arial" w:eastAsia="Arial" w:ascii="Arial"/>
          <w:b/>
          <w:color w:val="9C9EA8"/>
          <w:spacing w:val="0"/>
          <w:w w:val="111"/>
          <w:sz w:val="10"/>
          <w:szCs w:val="10"/>
        </w:rPr>
        <w:t>ge</w:t>
      </w:r>
      <w:r>
        <w:rPr>
          <w:rFonts w:cs="Arial" w:hAnsi="Arial" w:eastAsia="Arial" w:ascii="Arial"/>
          <w:b/>
          <w:color w:val="9C9EA8"/>
          <w:spacing w:val="-12"/>
          <w:w w:val="111"/>
          <w:sz w:val="10"/>
          <w:szCs w:val="10"/>
        </w:rPr>
        <w:t>i</w:t>
      </w:r>
      <w:r>
        <w:rPr>
          <w:rFonts w:cs="Arial" w:hAnsi="Arial" w:eastAsia="Arial" w:ascii="Arial"/>
          <w:b/>
          <w:color w:val="AAAEB8"/>
          <w:spacing w:val="0"/>
          <w:w w:val="110"/>
          <w:sz w:val="10"/>
          <w:szCs w:val="10"/>
        </w:rPr>
        <w:t>ros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50"/>
        <w:ind w:left="577"/>
      </w:pPr>
      <w:r>
        <w:rPr>
          <w:rFonts w:cs="Arial" w:hAnsi="Arial" w:eastAsia="Arial" w:ascii="Arial"/>
          <w:b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7B797E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6"/>
          <w:w w:val="97"/>
          <w:sz w:val="12"/>
          <w:szCs w:val="12"/>
        </w:rPr>
        <w:t>u</w:t>
      </w:r>
      <w:r>
        <w:rPr>
          <w:rFonts w:cs="Arial" w:hAnsi="Arial" w:eastAsia="Arial" w:ascii="Arial"/>
          <w:b/>
          <w:color w:val="AAAEB8"/>
          <w:spacing w:val="-5"/>
          <w:w w:val="73"/>
          <w:sz w:val="12"/>
          <w:szCs w:val="12"/>
        </w:rPr>
        <w:t>i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ng</w:t>
      </w:r>
      <w:r>
        <w:rPr>
          <w:rFonts w:cs="Arial" w:hAnsi="Arial" w:eastAsia="Arial" w:ascii="Arial"/>
          <w:b/>
          <w:color w:val="9C9EA8"/>
          <w:spacing w:val="-13"/>
          <w:w w:val="10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0"/>
          <w:w w:val="58"/>
          <w:sz w:val="12"/>
          <w:szCs w:val="12"/>
        </w:rPr>
        <w:t>.</w:t>
      </w:r>
      <w:r>
        <w:rPr>
          <w:rFonts w:cs="Arial" w:hAnsi="Arial" w:eastAsia="Arial" w:ascii="Arial"/>
          <w:b/>
          <w:color w:val="9C9EA8"/>
          <w:spacing w:val="0"/>
          <w:w w:val="90"/>
          <w:sz w:val="12"/>
          <w:szCs w:val="12"/>
        </w:rPr>
        <w:t>ae</w:t>
      </w:r>
      <w:r>
        <w:rPr>
          <w:rFonts w:cs="Arial" w:hAnsi="Arial" w:eastAsia="Arial" w:ascii="Arial"/>
          <w:b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AAAEB8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91"/>
          <w:sz w:val="12"/>
          <w:szCs w:val="12"/>
        </w:rPr>
        <w:t>B</w:t>
      </w:r>
      <w:r>
        <w:rPr>
          <w:rFonts w:cs="Arial" w:hAnsi="Arial" w:eastAsia="Arial" w:ascii="Arial"/>
          <w:b/>
          <w:color w:val="9C9EA8"/>
          <w:spacing w:val="-5"/>
          <w:w w:val="91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-6"/>
          <w:w w:val="91"/>
          <w:sz w:val="12"/>
          <w:szCs w:val="12"/>
        </w:rPr>
        <w:t>c</w:t>
      </w:r>
      <w:r>
        <w:rPr>
          <w:rFonts w:cs="Arial" w:hAnsi="Arial" w:eastAsia="Arial" w:ascii="Arial"/>
          <w:b/>
          <w:color w:val="9C9EA8"/>
          <w:spacing w:val="0"/>
          <w:w w:val="91"/>
          <w:sz w:val="12"/>
          <w:szCs w:val="12"/>
        </w:rPr>
        <w:t>kend</w:t>
      </w:r>
      <w:r>
        <w:rPr>
          <w:rFonts w:cs="Arial" w:hAnsi="Arial" w:eastAsia="Arial" w:ascii="Arial"/>
          <w:b/>
          <w:color w:val="9C9EA8"/>
          <w:spacing w:val="-3"/>
          <w:w w:val="91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91"/>
          <w:sz w:val="12"/>
          <w:szCs w:val="12"/>
        </w:rPr>
        <w:t>para</w:t>
      </w:r>
      <w:r>
        <w:rPr>
          <w:rFonts w:cs="Arial" w:hAnsi="Arial" w:eastAsia="Arial" w:ascii="Arial"/>
          <w:b/>
          <w:color w:val="9C9EA8"/>
          <w:spacing w:val="-6"/>
          <w:w w:val="91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107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-6"/>
          <w:w w:val="97"/>
          <w:sz w:val="12"/>
          <w:szCs w:val="12"/>
        </w:rPr>
        <w:t>o</w:t>
      </w:r>
      <w:r>
        <w:rPr>
          <w:rFonts w:cs="Arial" w:hAnsi="Arial" w:eastAsia="Arial" w:ascii="Arial"/>
          <w:b/>
          <w:color w:val="9C9EA8"/>
          <w:spacing w:val="0"/>
          <w:w w:val="102"/>
          <w:sz w:val="12"/>
          <w:szCs w:val="12"/>
        </w:rPr>
        <w:t>rt</w:t>
      </w:r>
      <w:r>
        <w:rPr>
          <w:rFonts w:cs="Arial" w:hAnsi="Arial" w:eastAsia="Arial" w:ascii="Arial"/>
          <w:b/>
          <w:color w:val="9C9EA8"/>
          <w:spacing w:val="-14"/>
          <w:w w:val="102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0"/>
          <w:w w:val="73"/>
          <w:sz w:val="12"/>
          <w:szCs w:val="12"/>
        </w:rPr>
        <w:t>l</w:t>
      </w:r>
      <w:r>
        <w:rPr>
          <w:rFonts w:cs="Arial" w:hAnsi="Arial" w:eastAsia="Arial" w:ascii="Arial"/>
          <w:b/>
          <w:color w:val="AAAEB8"/>
          <w:spacing w:val="-15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b/>
          <w:color w:val="9C9EA8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97"/>
          <w:sz w:val="12"/>
          <w:szCs w:val="12"/>
        </w:rPr>
        <w:t>r</w:t>
      </w:r>
      <w:r>
        <w:rPr>
          <w:rFonts w:cs="Arial" w:hAnsi="Arial" w:eastAsia="Arial" w:ascii="Arial"/>
          <w:b/>
          <w:color w:val="9C9EA8"/>
          <w:spacing w:val="-7"/>
          <w:w w:val="97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7"/>
          <w:w w:val="97"/>
          <w:sz w:val="12"/>
          <w:szCs w:val="12"/>
        </w:rPr>
        <w:t>c</w:t>
      </w:r>
      <w:r>
        <w:rPr>
          <w:rFonts w:cs="Arial" w:hAnsi="Arial" w:eastAsia="Arial" w:ascii="Arial"/>
          <w:b/>
          <w:color w:val="9C9EA8"/>
          <w:spacing w:val="0"/>
          <w:w w:val="103"/>
          <w:sz w:val="12"/>
          <w:szCs w:val="12"/>
        </w:rPr>
        <w:t>rutame</w:t>
      </w:r>
      <w:r>
        <w:rPr>
          <w:rFonts w:cs="Arial" w:hAnsi="Arial" w:eastAsia="Arial" w:ascii="Arial"/>
          <w:b/>
          <w:color w:val="9C9EA8"/>
          <w:spacing w:val="-34"/>
          <w:w w:val="103"/>
          <w:sz w:val="12"/>
          <w:szCs w:val="12"/>
        </w:rPr>
        <w:t>n</w:t>
      </w:r>
      <w:r>
        <w:rPr>
          <w:rFonts w:cs="Arial" w:hAnsi="Arial" w:eastAsia="Arial" w:ascii="Arial"/>
          <w:b/>
          <w:color w:val="AAAEB8"/>
          <w:spacing w:val="-8"/>
          <w:w w:val="117"/>
          <w:sz w:val="12"/>
          <w:szCs w:val="12"/>
        </w:rPr>
        <w:t>t</w:t>
      </w:r>
      <w:r>
        <w:rPr>
          <w:rFonts w:cs="Arial" w:hAnsi="Arial" w:eastAsia="Arial" w:ascii="Arial"/>
          <w:b/>
          <w:color w:val="9C9EA8"/>
          <w:spacing w:val="-12"/>
          <w:w w:val="90"/>
          <w:sz w:val="12"/>
          <w:szCs w:val="12"/>
        </w:rPr>
        <w:t>o</w:t>
      </w:r>
      <w:r>
        <w:rPr>
          <w:rFonts w:cs="Arial" w:hAnsi="Arial" w:eastAsia="Arial" w:ascii="Arial"/>
          <w:b/>
          <w:color w:val="AAAEB8"/>
          <w:spacing w:val="0"/>
          <w:w w:val="81"/>
          <w:sz w:val="12"/>
          <w:szCs w:val="12"/>
        </w:rPr>
        <w:t>E</w:t>
      </w:r>
      <w:r>
        <w:rPr>
          <w:rFonts w:cs="Arial" w:hAnsi="Arial" w:eastAsia="Arial" w:ascii="Arial"/>
          <w:b/>
          <w:color w:val="9C9EA8"/>
          <w:spacing w:val="0"/>
          <w:w w:val="101"/>
          <w:sz w:val="12"/>
          <w:szCs w:val="12"/>
        </w:rPr>
        <w:t>mirat</w:t>
      </w:r>
      <w:r>
        <w:rPr>
          <w:rFonts w:cs="Arial" w:hAnsi="Arial" w:eastAsia="Arial" w:ascii="Arial"/>
          <w:b/>
          <w:color w:val="9C9EA8"/>
          <w:spacing w:val="-27"/>
          <w:w w:val="101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0"/>
          <w:w w:val="86"/>
          <w:sz w:val="12"/>
          <w:szCs w:val="12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/>
        <w:ind w:left="577"/>
      </w:pPr>
      <w:r>
        <w:rPr>
          <w:rFonts w:cs="Arial" w:hAnsi="Arial" w:eastAsia="Arial" w:ascii="Arial"/>
          <w:b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7B797E"/>
          <w:spacing w:val="2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9"/>
          <w:sz w:val="12"/>
          <w:szCs w:val="12"/>
        </w:rPr>
        <w:t>j</w:t>
      </w:r>
      <w:r>
        <w:rPr>
          <w:rFonts w:cs="Arial" w:hAnsi="Arial" w:eastAsia="Arial" w:ascii="Arial"/>
          <w:b/>
          <w:color w:val="AAAEB8"/>
          <w:spacing w:val="-15"/>
          <w:w w:val="99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-8"/>
          <w:w w:val="99"/>
          <w:sz w:val="12"/>
          <w:szCs w:val="12"/>
        </w:rPr>
        <w:t>r</w:t>
      </w:r>
      <w:r>
        <w:rPr>
          <w:rFonts w:cs="Arial" w:hAnsi="Arial" w:eastAsia="Arial" w:ascii="Arial"/>
          <w:b/>
          <w:color w:val="AAAEB8"/>
          <w:spacing w:val="0"/>
          <w:w w:val="99"/>
          <w:sz w:val="12"/>
          <w:szCs w:val="12"/>
        </w:rPr>
        <w:t>s.co</w:t>
      </w:r>
      <w:r>
        <w:rPr>
          <w:rFonts w:cs="Arial" w:hAnsi="Arial" w:eastAsia="Arial" w:ascii="Arial"/>
          <w:b/>
          <w:color w:val="AAAEB8"/>
          <w:spacing w:val="-20"/>
          <w:w w:val="99"/>
          <w:sz w:val="12"/>
          <w:szCs w:val="12"/>
        </w:rPr>
        <w:t>.</w:t>
      </w:r>
      <w:r>
        <w:rPr>
          <w:rFonts w:cs="Arial" w:hAnsi="Arial" w:eastAsia="Arial" w:ascii="Arial"/>
          <w:b/>
          <w:color w:val="9C9EA8"/>
          <w:spacing w:val="0"/>
          <w:w w:val="99"/>
          <w:sz w:val="12"/>
          <w:szCs w:val="12"/>
        </w:rPr>
        <w:t>mz</w:t>
      </w:r>
      <w:r>
        <w:rPr>
          <w:rFonts w:cs="Arial" w:hAnsi="Arial" w:eastAsia="Arial" w:ascii="Arial"/>
          <w:b/>
          <w:color w:val="9C9EA8"/>
          <w:spacing w:val="-13"/>
          <w:w w:val="99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AAAEB8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89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-8"/>
          <w:w w:val="121"/>
          <w:sz w:val="12"/>
          <w:szCs w:val="12"/>
        </w:rPr>
        <w:t>i</w:t>
      </w:r>
      <w:r>
        <w:rPr>
          <w:rFonts w:cs="Arial" w:hAnsi="Arial" w:eastAsia="Arial" w:ascii="Arial"/>
          <w:b/>
          <w:color w:val="AAAEB8"/>
          <w:spacing w:val="0"/>
          <w:w w:val="104"/>
          <w:sz w:val="12"/>
          <w:szCs w:val="12"/>
        </w:rPr>
        <w:t>s</w:t>
      </w:r>
      <w:r>
        <w:rPr>
          <w:rFonts w:cs="Arial" w:hAnsi="Arial" w:eastAsia="Arial" w:ascii="Arial"/>
          <w:b/>
          <w:color w:val="AAAEB8"/>
          <w:spacing w:val="-14"/>
          <w:w w:val="104"/>
          <w:sz w:val="12"/>
          <w:szCs w:val="12"/>
        </w:rPr>
        <w:t>t</w:t>
      </w:r>
      <w:r>
        <w:rPr>
          <w:rFonts w:cs="Arial" w:hAnsi="Arial" w:eastAsia="Arial" w:ascii="Arial"/>
          <w:b/>
          <w:color w:val="9C9EA8"/>
          <w:spacing w:val="0"/>
          <w:w w:val="97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7"/>
          <w:w w:val="97"/>
          <w:sz w:val="12"/>
          <w:szCs w:val="12"/>
        </w:rPr>
        <w:t>m</w:t>
      </w:r>
      <w:r>
        <w:rPr>
          <w:rFonts w:cs="Arial" w:hAnsi="Arial" w:eastAsia="Arial" w:ascii="Arial"/>
          <w:b/>
          <w:color w:val="9C9EA8"/>
          <w:spacing w:val="0"/>
          <w:w w:val="87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-19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97"/>
          <w:sz w:val="12"/>
          <w:szCs w:val="12"/>
        </w:rPr>
        <w:t>J</w:t>
      </w:r>
      <w:r>
        <w:rPr>
          <w:rFonts w:cs="Arial" w:hAnsi="Arial" w:eastAsia="Arial" w:ascii="Arial"/>
          <w:b/>
          <w:color w:val="AAAEB8"/>
          <w:spacing w:val="0"/>
          <w:w w:val="89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0"/>
          <w:w w:val="82"/>
          <w:sz w:val="12"/>
          <w:szCs w:val="12"/>
        </w:rPr>
        <w:t>R</w:t>
      </w:r>
      <w:r>
        <w:rPr>
          <w:rFonts w:cs="Arial" w:hAnsi="Arial" w:eastAsia="Arial" w:ascii="Arial"/>
          <w:b/>
          <w:color w:val="AAAEB8"/>
          <w:spacing w:val="0"/>
          <w:w w:val="73"/>
          <w:sz w:val="12"/>
          <w:szCs w:val="12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34" w:lineRule="exact" w:line="120"/>
        <w:ind w:left="577"/>
      </w:pPr>
      <w:r>
        <w:rPr>
          <w:rFonts w:cs="Arial" w:hAnsi="Arial" w:eastAsia="Arial" w:ascii="Arial"/>
          <w:b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7B797E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k</w:t>
      </w:r>
      <w:r>
        <w:rPr>
          <w:rFonts w:cs="Arial" w:hAnsi="Arial" w:eastAsia="Arial" w:ascii="Arial"/>
          <w:b/>
          <w:color w:val="9C9EA8"/>
          <w:spacing w:val="-14"/>
          <w:w w:val="100"/>
          <w:sz w:val="12"/>
          <w:szCs w:val="12"/>
        </w:rPr>
        <w:t>h</w:t>
      </w:r>
      <w:r>
        <w:rPr>
          <w:rFonts w:cs="Arial" w:hAnsi="Arial" w:eastAsia="Arial" w:ascii="Arial"/>
          <w:b/>
          <w:color w:val="AAAEB8"/>
          <w:spacing w:val="-7"/>
          <w:w w:val="100"/>
          <w:sz w:val="12"/>
          <w:szCs w:val="12"/>
        </w:rPr>
        <w:t>o</w:t>
      </w:r>
      <w:r>
        <w:rPr>
          <w:rFonts w:cs="Arial" w:hAnsi="Arial" w:eastAsia="Arial" w:ascii="Arial"/>
          <w:b/>
          <w:color w:val="9C9EA8"/>
          <w:spacing w:val="-8"/>
          <w:w w:val="100"/>
          <w:sz w:val="12"/>
          <w:szCs w:val="12"/>
        </w:rPr>
        <w:t>w</w:t>
      </w:r>
      <w:r>
        <w:rPr>
          <w:rFonts w:cs="Arial" w:hAnsi="Arial" w:eastAsia="Arial" w:ascii="Arial"/>
          <w:b/>
          <w:color w:val="AAAEB8"/>
          <w:spacing w:val="-1"/>
          <w:w w:val="100"/>
          <w:sz w:val="12"/>
          <w:szCs w:val="12"/>
        </w:rPr>
        <w:t>o</w:t>
      </w:r>
      <w:r>
        <w:rPr>
          <w:rFonts w:cs="Arial" w:hAnsi="Arial" w:eastAsia="Arial" w:ascii="Arial"/>
          <w:b/>
          <w:color w:val="CFCFD3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CFCFD3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5"/>
          <w:sz w:val="12"/>
          <w:szCs w:val="12"/>
        </w:rPr>
        <w:t>Ba</w:t>
      </w:r>
      <w:r>
        <w:rPr>
          <w:rFonts w:cs="Arial" w:hAnsi="Arial" w:eastAsia="Arial" w:ascii="Arial"/>
          <w:b/>
          <w:color w:val="AAAEB8"/>
          <w:spacing w:val="-12"/>
          <w:w w:val="95"/>
          <w:sz w:val="12"/>
          <w:szCs w:val="12"/>
        </w:rPr>
        <w:t>c</w:t>
      </w:r>
      <w:r>
        <w:rPr>
          <w:rFonts w:cs="Arial" w:hAnsi="Arial" w:eastAsia="Arial" w:ascii="Arial"/>
          <w:b/>
          <w:color w:val="9C9EA8"/>
          <w:spacing w:val="-7"/>
          <w:w w:val="95"/>
          <w:sz w:val="12"/>
          <w:szCs w:val="12"/>
        </w:rPr>
        <w:t>k</w:t>
      </w:r>
      <w:r>
        <w:rPr>
          <w:rFonts w:cs="Arial" w:hAnsi="Arial" w:eastAsia="Arial" w:ascii="Arial"/>
          <w:b/>
          <w:color w:val="AAAEB8"/>
          <w:spacing w:val="0"/>
          <w:w w:val="95"/>
          <w:sz w:val="12"/>
          <w:szCs w:val="12"/>
        </w:rPr>
        <w:t>e</w:t>
      </w:r>
      <w:r>
        <w:rPr>
          <w:rFonts w:cs="Arial" w:hAnsi="Arial" w:eastAsia="Arial" w:ascii="Arial"/>
          <w:b/>
          <w:color w:val="9C9EA8"/>
          <w:spacing w:val="0"/>
          <w:w w:val="95"/>
          <w:sz w:val="12"/>
          <w:szCs w:val="12"/>
        </w:rPr>
        <w:t>n</w:t>
      </w:r>
      <w:r>
        <w:rPr>
          <w:rFonts w:cs="Arial" w:hAnsi="Arial" w:eastAsia="Arial" w:ascii="Arial"/>
          <w:b/>
          <w:color w:val="9C9EA8"/>
          <w:spacing w:val="8"/>
          <w:w w:val="95"/>
          <w:sz w:val="12"/>
          <w:szCs w:val="12"/>
        </w:rPr>
        <w:t>d</w:t>
      </w:r>
      <w:r>
        <w:rPr>
          <w:rFonts w:cs="Arial" w:hAnsi="Arial" w:eastAsia="Arial" w:ascii="Arial"/>
          <w:b/>
          <w:color w:val="9C9EA8"/>
          <w:spacing w:val="-7"/>
          <w:w w:val="95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0"/>
          <w:w w:val="95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-7"/>
          <w:w w:val="95"/>
          <w:sz w:val="12"/>
          <w:szCs w:val="12"/>
        </w:rPr>
        <w:t>r</w:t>
      </w:r>
      <w:r>
        <w:rPr>
          <w:rFonts w:cs="Arial" w:hAnsi="Arial" w:eastAsia="Arial" w:ascii="Arial"/>
          <w:b/>
          <w:color w:val="AAAEB8"/>
          <w:spacing w:val="0"/>
          <w:w w:val="95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2"/>
          <w:w w:val="95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b/>
          <w:color w:val="9C9EA8"/>
          <w:spacing w:val="0"/>
          <w:w w:val="100"/>
          <w:sz w:val="12"/>
          <w:szCs w:val="12"/>
        </w:rPr>
        <w:t>g</w:t>
      </w:r>
      <w:r>
        <w:rPr>
          <w:rFonts w:cs="Times New Roman" w:hAnsi="Times New Roman" w:eastAsia="Times New Roman" w:ascii="Times New Roman"/>
          <w:b/>
          <w:color w:val="AAAEB8"/>
          <w:spacing w:val="0"/>
          <w:w w:val="100"/>
          <w:sz w:val="12"/>
          <w:szCs w:val="12"/>
        </w:rPr>
        <w:t>es</w:t>
      </w:r>
      <w:r>
        <w:rPr>
          <w:rFonts w:cs="Times New Roman" w:hAnsi="Times New Roman" w:eastAsia="Times New Roman" w:ascii="Times New Roman"/>
          <w:b/>
          <w:color w:val="9C9EA8"/>
          <w:spacing w:val="-7"/>
          <w:w w:val="100"/>
          <w:sz w:val="12"/>
          <w:szCs w:val="12"/>
        </w:rPr>
        <w:t>t</w:t>
      </w:r>
      <w:r>
        <w:rPr>
          <w:rFonts w:cs="Times New Roman" w:hAnsi="Times New Roman" w:eastAsia="Times New Roman" w:ascii="Times New Roman"/>
          <w:b/>
          <w:color w:val="AAAEB8"/>
          <w:spacing w:val="0"/>
          <w:w w:val="100"/>
          <w:sz w:val="12"/>
          <w:szCs w:val="12"/>
        </w:rPr>
        <w:t>ao</w:t>
      </w:r>
      <w:r>
        <w:rPr>
          <w:rFonts w:cs="Times New Roman" w:hAnsi="Times New Roman" w:eastAsia="Times New Roman" w:ascii="Times New Roman"/>
          <w:b/>
          <w:color w:val="AAAEB8"/>
          <w:spacing w:val="0"/>
          <w:w w:val="100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b/>
          <w:color w:val="AAAEB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100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-7"/>
          <w:w w:val="97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0"/>
          <w:w w:val="104"/>
          <w:sz w:val="12"/>
          <w:szCs w:val="12"/>
        </w:rPr>
        <w:t>i</w:t>
      </w:r>
      <w:r>
        <w:rPr>
          <w:rFonts w:cs="Arial" w:hAnsi="Arial" w:eastAsia="Arial" w:ascii="Arial"/>
          <w:b/>
          <w:color w:val="9C9EA8"/>
          <w:spacing w:val="-14"/>
          <w:w w:val="104"/>
          <w:sz w:val="12"/>
          <w:szCs w:val="12"/>
        </w:rPr>
        <w:t>n</w:t>
      </w:r>
      <w:r>
        <w:rPr>
          <w:rFonts w:cs="Arial" w:hAnsi="Arial" w:eastAsia="Arial" w:ascii="Arial"/>
          <w:b/>
          <w:color w:val="8A8A9C"/>
          <w:spacing w:val="-5"/>
          <w:w w:val="73"/>
          <w:sz w:val="12"/>
          <w:szCs w:val="12"/>
        </w:rPr>
        <w:t>i</w:t>
      </w:r>
      <w:r>
        <w:rPr>
          <w:rFonts w:cs="Arial" w:hAnsi="Arial" w:eastAsia="Arial" w:ascii="Arial"/>
          <w:b/>
          <w:color w:val="AAAEB8"/>
          <w:spacing w:val="-7"/>
          <w:w w:val="97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0"/>
          <w:w w:val="106"/>
          <w:sz w:val="12"/>
          <w:szCs w:val="12"/>
        </w:rPr>
        <w:t>tr</w:t>
      </w:r>
      <w:r>
        <w:rPr>
          <w:rFonts w:cs="Arial" w:hAnsi="Arial" w:eastAsia="Arial" w:ascii="Arial"/>
          <w:b/>
          <w:color w:val="9C9EA8"/>
          <w:spacing w:val="-21"/>
          <w:w w:val="106"/>
          <w:sz w:val="12"/>
          <w:szCs w:val="12"/>
        </w:rPr>
        <w:t>o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br w:type="column"/>
      </w: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6"/>
      </w:pPr>
      <w:r>
        <w:rPr>
          <w:rFonts w:cs="Arial" w:hAnsi="Arial" w:eastAsia="Arial" w:ascii="Arial"/>
          <w:color w:val="8A8A9C"/>
          <w:w w:val="93"/>
          <w:sz w:val="12"/>
          <w:szCs w:val="12"/>
        </w:rPr>
        <w:t>N</w:t>
      </w:r>
      <w:r>
        <w:rPr>
          <w:rFonts w:cs="Arial" w:hAnsi="Arial" w:eastAsia="Arial" w:ascii="Arial"/>
          <w:color w:val="9C9EA8"/>
          <w:w w:val="105"/>
          <w:sz w:val="12"/>
          <w:szCs w:val="12"/>
        </w:rPr>
        <w:t>atura</w:t>
      </w:r>
      <w:r>
        <w:rPr>
          <w:rFonts w:cs="Arial" w:hAnsi="Arial" w:eastAsia="Arial" w:ascii="Arial"/>
          <w:color w:val="70809E"/>
          <w:w w:val="43"/>
          <w:sz w:val="12"/>
          <w:szCs w:val="12"/>
        </w:rPr>
        <w:t>l</w:t>
      </w:r>
      <w:r>
        <w:rPr>
          <w:rFonts w:cs="Arial" w:hAnsi="Arial" w:eastAsia="Arial" w:ascii="Arial"/>
          <w:color w:val="AAAEB8"/>
          <w:w w:val="64"/>
          <w:sz w:val="12"/>
          <w:szCs w:val="12"/>
        </w:rPr>
        <w:t>i</w:t>
      </w:r>
      <w:r>
        <w:rPr>
          <w:rFonts w:cs="Arial" w:hAnsi="Arial" w:eastAsia="Arial" w:ascii="Arial"/>
          <w:color w:val="9C9EA8"/>
          <w:w w:val="100"/>
          <w:sz w:val="12"/>
          <w:szCs w:val="12"/>
        </w:rPr>
        <w:t>dade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6"/>
      </w:pPr>
      <w:r>
        <w:rPr>
          <w:rFonts w:cs="Arial" w:hAnsi="Arial" w:eastAsia="Arial" w:ascii="Arial"/>
          <w:color w:val="545E6E"/>
          <w:w w:val="106"/>
          <w:sz w:val="12"/>
          <w:szCs w:val="12"/>
        </w:rPr>
        <w:t>Map</w:t>
      </w:r>
      <w:r>
        <w:rPr>
          <w:rFonts w:cs="Arial" w:hAnsi="Arial" w:eastAsia="Arial" w:ascii="Arial"/>
          <w:color w:val="70809E"/>
          <w:w w:val="94"/>
          <w:sz w:val="12"/>
          <w:szCs w:val="12"/>
        </w:rPr>
        <w:t>u</w:t>
      </w:r>
      <w:r>
        <w:rPr>
          <w:rFonts w:cs="Arial" w:hAnsi="Arial" w:eastAsia="Arial" w:ascii="Arial"/>
          <w:color w:val="545E6E"/>
          <w:w w:val="138"/>
          <w:sz w:val="12"/>
          <w:szCs w:val="12"/>
        </w:rPr>
        <w:t>t</w:t>
      </w:r>
      <w:r>
        <w:rPr>
          <w:rFonts w:cs="Arial" w:hAnsi="Arial" w:eastAsia="Arial" w:ascii="Arial"/>
          <w:color w:val="646E7B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</w:pP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Genera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6"/>
      </w:pPr>
      <w:r>
        <w:rPr>
          <w:rFonts w:cs="Arial" w:hAnsi="Arial" w:eastAsia="Arial" w:ascii="Arial"/>
          <w:color w:val="545E6E"/>
          <w:w w:val="107"/>
          <w:sz w:val="12"/>
          <w:szCs w:val="12"/>
        </w:rPr>
        <w:t>Mascul</w:t>
      </w:r>
      <w:r>
        <w:rPr>
          <w:rFonts w:cs="Arial" w:hAnsi="Arial" w:eastAsia="Arial" w:ascii="Arial"/>
          <w:color w:val="70809E"/>
          <w:w w:val="86"/>
          <w:sz w:val="12"/>
          <w:szCs w:val="12"/>
        </w:rPr>
        <w:t>i</w:t>
      </w:r>
      <w:r>
        <w:rPr>
          <w:rFonts w:cs="Arial" w:hAnsi="Arial" w:eastAsia="Arial" w:ascii="Arial"/>
          <w:color w:val="545E6E"/>
          <w:w w:val="100"/>
          <w:sz w:val="12"/>
          <w:szCs w:val="12"/>
        </w:rPr>
        <w:t>no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6"/>
      </w:pP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Nac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70809E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da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51"/>
      </w:pPr>
      <w:r>
        <w:rPr>
          <w:rFonts w:cs="Arial" w:hAnsi="Arial" w:eastAsia="Arial" w:ascii="Arial"/>
          <w:color w:val="5B75C1"/>
          <w:spacing w:val="0"/>
          <w:w w:val="100"/>
          <w:sz w:val="14"/>
          <w:szCs w:val="14"/>
        </w:rPr>
        <w:t>(!!)</w:t>
      </w:r>
      <w:r>
        <w:rPr>
          <w:rFonts w:cs="Arial" w:hAnsi="Arial" w:eastAsia="Arial" w:ascii="Arial"/>
          <w:color w:val="5B75C1"/>
          <w:spacing w:val="11"/>
          <w:w w:val="100"/>
          <w:sz w:val="14"/>
          <w:szCs w:val="14"/>
        </w:rPr>
        <w:t> </w:t>
      </w:r>
      <w:r>
        <w:rPr>
          <w:rFonts w:cs="Arial" w:hAnsi="Arial" w:eastAsia="Arial" w:ascii="Arial"/>
          <w:color w:val="545E6E"/>
          <w:spacing w:val="0"/>
          <w:w w:val="103"/>
          <w:sz w:val="12"/>
          <w:szCs w:val="12"/>
        </w:rPr>
        <w:t>Mo</w:t>
      </w:r>
      <w:r>
        <w:rPr>
          <w:rFonts w:cs="Arial" w:hAnsi="Arial" w:eastAsia="Arial" w:ascii="Arial"/>
          <w:color w:val="646E7B"/>
          <w:spacing w:val="0"/>
          <w:w w:val="61"/>
          <w:sz w:val="12"/>
          <w:szCs w:val="12"/>
        </w:rPr>
        <w:t>G</w:t>
      </w:r>
      <w:r>
        <w:rPr>
          <w:rFonts w:cs="Arial" w:hAnsi="Arial" w:eastAsia="Arial" w:ascii="Arial"/>
          <w:color w:val="545E6E"/>
          <w:spacing w:val="0"/>
          <w:w w:val="106"/>
          <w:sz w:val="12"/>
          <w:szCs w:val="12"/>
        </w:rPr>
        <w:t>amb</w:t>
      </w:r>
      <w:r>
        <w:rPr>
          <w:rFonts w:cs="Arial" w:hAnsi="Arial" w:eastAsia="Arial" w:ascii="Arial"/>
          <w:color w:val="4674A1"/>
          <w:spacing w:val="0"/>
          <w:w w:val="86"/>
          <w:sz w:val="12"/>
          <w:szCs w:val="12"/>
        </w:rPr>
        <w:t>i</w:t>
      </w:r>
      <w:r>
        <w:rPr>
          <w:rFonts w:cs="Arial" w:hAnsi="Arial" w:eastAsia="Arial" w:ascii="Arial"/>
          <w:color w:val="545E6E"/>
          <w:spacing w:val="0"/>
          <w:w w:val="114"/>
          <w:sz w:val="12"/>
          <w:szCs w:val="12"/>
        </w:rPr>
        <w:t>c</w:t>
      </w:r>
      <w:r>
        <w:rPr>
          <w:rFonts w:cs="Arial" w:hAnsi="Arial" w:eastAsia="Arial" w:ascii="Arial"/>
          <w:color w:val="646E7B"/>
          <w:spacing w:val="0"/>
          <w:w w:val="103"/>
          <w:sz w:val="12"/>
          <w:szCs w:val="12"/>
        </w:rPr>
        <w:t>a</w:t>
      </w:r>
      <w:r>
        <w:rPr>
          <w:rFonts w:cs="Arial" w:hAnsi="Arial" w:eastAsia="Arial" w:ascii="Arial"/>
          <w:color w:val="3F3F3B"/>
          <w:spacing w:val="0"/>
          <w:w w:val="103"/>
          <w:sz w:val="12"/>
          <w:szCs w:val="12"/>
        </w:rPr>
        <w:t>n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6"/>
      </w:pP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Estado</w:t>
      </w:r>
      <w:r>
        <w:rPr>
          <w:rFonts w:cs="Arial" w:hAnsi="Arial" w:eastAsia="Arial" w:ascii="Arial"/>
          <w:color w:val="9C9EA8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4"/>
          <w:sz w:val="12"/>
          <w:szCs w:val="12"/>
        </w:rPr>
        <w:t>c</w:t>
      </w:r>
      <w:r>
        <w:rPr>
          <w:rFonts w:cs="Arial" w:hAnsi="Arial" w:eastAsia="Arial" w:ascii="Arial"/>
          <w:color w:val="AAAEB8"/>
          <w:spacing w:val="0"/>
          <w:w w:val="111"/>
          <w:sz w:val="12"/>
          <w:szCs w:val="12"/>
        </w:rPr>
        <w:t>ivi</w:t>
      </w:r>
      <w:r>
        <w:rPr>
          <w:rFonts w:cs="Arial" w:hAnsi="Arial" w:eastAsia="Arial" w:ascii="Arial"/>
          <w:color w:val="9C9EA8"/>
          <w:spacing w:val="0"/>
          <w:w w:val="64"/>
          <w:sz w:val="12"/>
          <w:szCs w:val="12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0"/>
        <w:ind w:left="6"/>
        <w:sectPr>
          <w:type w:val="continuous"/>
          <w:pgSz w:w="12240" w:h="15840"/>
          <w:pgMar w:top="700" w:bottom="280" w:left="1000" w:right="980"/>
          <w:cols w:num="2" w:equalWidth="off">
            <w:col w:w="6327" w:space="825"/>
            <w:col w:w="3108"/>
          </w:cols>
        </w:sectPr>
      </w:pP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So</w:t>
      </w:r>
      <w:r>
        <w:rPr>
          <w:rFonts w:cs="Arial" w:hAnsi="Arial" w:eastAsia="Arial" w:ascii="Arial"/>
          <w:color w:val="70809E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te</w:t>
      </w:r>
      <w:r>
        <w:rPr>
          <w:rFonts w:cs="Arial" w:hAnsi="Arial" w:eastAsia="Arial" w:ascii="Arial"/>
          <w:color w:val="70809E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646E7B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42"/>
        <w:ind w:left="577"/>
      </w:pPr>
      <w:r>
        <w:rPr>
          <w:rFonts w:cs="Arial" w:hAnsi="Arial" w:eastAsia="Arial" w:ascii="Arial"/>
          <w:b/>
          <w:color w:val="3F3F3B"/>
          <w:spacing w:val="0"/>
          <w:w w:val="100"/>
          <w:sz w:val="16"/>
          <w:szCs w:val="16"/>
        </w:rPr>
        <w:t>Backend</w:t>
      </w:r>
      <w:r>
        <w:rPr>
          <w:rFonts w:cs="Arial" w:hAnsi="Arial" w:eastAsia="Arial" w:ascii="Arial"/>
          <w:b/>
          <w:color w:val="3F3F3B"/>
          <w:spacing w:val="3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3F3F3B"/>
          <w:spacing w:val="0"/>
          <w:w w:val="109"/>
          <w:sz w:val="16"/>
          <w:szCs w:val="16"/>
        </w:rPr>
        <w:t>Develope</w:t>
      </w:r>
      <w:r>
        <w:rPr>
          <w:rFonts w:cs="Arial" w:hAnsi="Arial" w:eastAsia="Arial" w:ascii="Arial"/>
          <w:b/>
          <w:color w:val="3F3F3B"/>
          <w:spacing w:val="-20"/>
          <w:w w:val="109"/>
          <w:sz w:val="16"/>
          <w:szCs w:val="16"/>
        </w:rPr>
        <w:t>r</w:t>
      </w:r>
      <w:r>
        <w:rPr>
          <w:rFonts w:cs="Arial" w:hAnsi="Arial" w:eastAsia="Arial" w:ascii="Arial"/>
          <w:b/>
          <w:color w:val="3F3F3B"/>
          <w:spacing w:val="0"/>
          <w:w w:val="109"/>
          <w:sz w:val="16"/>
          <w:szCs w:val="16"/>
        </w:rPr>
        <w:t>e</w:t>
      </w:r>
      <w:r>
        <w:rPr>
          <w:rFonts w:cs="Arial" w:hAnsi="Arial" w:eastAsia="Arial" w:ascii="Arial"/>
          <w:b/>
          <w:color w:val="3F3F3B"/>
          <w:spacing w:val="1"/>
          <w:w w:val="109"/>
          <w:sz w:val="16"/>
          <w:szCs w:val="16"/>
        </w:rPr>
        <w:t> </w:t>
      </w:r>
      <w:r>
        <w:rPr>
          <w:rFonts w:cs="Arial" w:hAnsi="Arial" w:eastAsia="Arial" w:ascii="Arial"/>
          <w:b/>
          <w:color w:val="3F3F3B"/>
          <w:spacing w:val="0"/>
          <w:w w:val="100"/>
          <w:sz w:val="16"/>
          <w:szCs w:val="16"/>
        </w:rPr>
        <w:t>DevOps</w:t>
      </w:r>
      <w:r>
        <w:rPr>
          <w:rFonts w:cs="Arial" w:hAnsi="Arial" w:eastAsia="Arial" w:ascii="Arial"/>
          <w:b/>
          <w:color w:val="3F3F3B"/>
          <w:spacing w:val="0"/>
          <w:w w:val="100"/>
          <w:sz w:val="16"/>
          <w:szCs w:val="16"/>
        </w:rPr>
        <w:t>                                                          </w:t>
      </w:r>
      <w:r>
        <w:rPr>
          <w:rFonts w:cs="Arial" w:hAnsi="Arial" w:eastAsia="Arial" w:ascii="Arial"/>
          <w:b/>
          <w:color w:val="3F3F3B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position w:val="5"/>
          <w:sz w:val="12"/>
          <w:szCs w:val="12"/>
        </w:rPr>
        <w:t>j</w:t>
      </w:r>
      <w:r>
        <w:rPr>
          <w:rFonts w:cs="Arial" w:hAnsi="Arial" w:eastAsia="Arial" w:ascii="Arial"/>
          <w:color w:val="9C9EA8"/>
          <w:spacing w:val="0"/>
          <w:w w:val="100"/>
          <w:position w:val="5"/>
          <w:sz w:val="12"/>
          <w:szCs w:val="12"/>
        </w:rPr>
        <w:t>an</w:t>
      </w:r>
      <w:r>
        <w:rPr>
          <w:rFonts w:cs="Arial" w:hAnsi="Arial" w:eastAsia="Arial" w:ascii="Arial"/>
          <w:color w:val="9C9EA8"/>
          <w:spacing w:val="26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position w:val="5"/>
          <w:sz w:val="12"/>
          <w:szCs w:val="12"/>
        </w:rPr>
        <w:t>2024</w:t>
      </w:r>
      <w:r>
        <w:rPr>
          <w:rFonts w:cs="Arial" w:hAnsi="Arial" w:eastAsia="Arial" w:ascii="Arial"/>
          <w:color w:val="9C9EA8"/>
          <w:spacing w:val="0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2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position w:val="5"/>
          <w:sz w:val="12"/>
          <w:szCs w:val="12"/>
        </w:rPr>
        <w:t>-</w:t>
      </w:r>
      <w:r>
        <w:rPr>
          <w:rFonts w:cs="Arial" w:hAnsi="Arial" w:eastAsia="Arial" w:ascii="Arial"/>
          <w:color w:val="AAAEB8"/>
          <w:spacing w:val="16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position w:val="5"/>
          <w:sz w:val="12"/>
          <w:szCs w:val="12"/>
        </w:rPr>
        <w:t>atua</w:t>
      </w:r>
      <w:r>
        <w:rPr>
          <w:rFonts w:cs="Arial" w:hAnsi="Arial" w:eastAsia="Arial" w:ascii="Arial"/>
          <w:color w:val="8A8A9C"/>
          <w:spacing w:val="0"/>
          <w:w w:val="100"/>
          <w:position w:val="5"/>
          <w:sz w:val="12"/>
          <w:szCs w:val="12"/>
        </w:rPr>
        <w:t>l</w:t>
      </w:r>
      <w:r>
        <w:rPr>
          <w:rFonts w:cs="Arial" w:hAnsi="Arial" w:eastAsia="Arial" w:ascii="Arial"/>
          <w:color w:val="8A8A9C"/>
          <w:spacing w:val="0"/>
          <w:w w:val="100"/>
          <w:position w:val="5"/>
          <w:sz w:val="12"/>
          <w:szCs w:val="12"/>
        </w:rPr>
        <w:t>                       </w:t>
      </w:r>
      <w:r>
        <w:rPr>
          <w:rFonts w:cs="Arial" w:hAnsi="Arial" w:eastAsia="Arial" w:ascii="Arial"/>
          <w:color w:val="8A8A9C"/>
          <w:spacing w:val="32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i/>
          <w:color w:val="5B75C1"/>
          <w:spacing w:val="0"/>
          <w:w w:val="71"/>
          <w:position w:val="-6"/>
          <w:sz w:val="22"/>
          <w:szCs w:val="22"/>
        </w:rPr>
        <w:t>&lt;:i</w:t>
      </w:r>
      <w:r>
        <w:rPr>
          <w:rFonts w:cs="Arial" w:hAnsi="Arial" w:eastAsia="Arial" w:ascii="Arial"/>
          <w:i/>
          <w:color w:val="5B75C1"/>
          <w:spacing w:val="0"/>
          <w:w w:val="71"/>
          <w:position w:val="-6"/>
          <w:sz w:val="22"/>
          <w:szCs w:val="22"/>
        </w:rPr>
        <w:t>   </w:t>
      </w:r>
      <w:r>
        <w:rPr>
          <w:rFonts w:cs="Arial" w:hAnsi="Arial" w:eastAsia="Arial" w:ascii="Arial"/>
          <w:i/>
          <w:color w:val="5B75C1"/>
          <w:spacing w:val="15"/>
          <w:w w:val="71"/>
          <w:position w:val="-6"/>
          <w:sz w:val="22"/>
          <w:szCs w:val="22"/>
        </w:rPr>
        <w:t> </w:t>
      </w:r>
      <w:r>
        <w:rPr>
          <w:rFonts w:cs="Arial" w:hAnsi="Arial" w:eastAsia="Arial" w:ascii="Arial"/>
          <w:color w:val="3F3F3B"/>
          <w:spacing w:val="0"/>
          <w:w w:val="100"/>
          <w:position w:val="-6"/>
          <w:sz w:val="18"/>
          <w:szCs w:val="18"/>
        </w:rPr>
        <w:t>Competencias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54" w:lineRule="exact" w:line="120"/>
        <w:ind w:left="571"/>
        <w:sectPr>
          <w:type w:val="continuous"/>
          <w:pgSz w:w="12240" w:h="15840"/>
          <w:pgMar w:top="700" w:bottom="280" w:left="1000" w:right="980"/>
        </w:sectPr>
      </w:pP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Sociedade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3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Brasileira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Caminho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5B75C1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Damasco,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Remoto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Desenvolvimento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7"/>
          <w:sz w:val="12"/>
          <w:szCs w:val="12"/>
        </w:rPr>
        <w:t>ap</w:t>
      </w:r>
      <w:r>
        <w:rPr>
          <w:rFonts w:cs="Arial" w:hAnsi="Arial" w:eastAsia="Arial" w:ascii="Arial"/>
          <w:color w:val="A5918E"/>
          <w:spacing w:val="0"/>
          <w:w w:val="69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icacoes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bac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k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end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Spring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Boot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Arquitetura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rnicroservicos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93"/>
          <w:sz w:val="12"/>
          <w:szCs w:val="12"/>
        </w:rPr>
        <w:t>AP</w:t>
      </w:r>
      <w:r>
        <w:rPr>
          <w:rFonts w:cs="Arial" w:hAnsi="Arial" w:eastAsia="Arial" w:ascii="Arial"/>
          <w:color w:val="8A8A9C"/>
          <w:spacing w:val="0"/>
          <w:w w:val="43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ESTful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Ges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ao</w:t>
      </w:r>
      <w:r>
        <w:rPr>
          <w:rFonts w:cs="Arial" w:hAnsi="Arial" w:eastAsia="Arial" w:ascii="Arial"/>
          <w:color w:val="9C9EA8"/>
          <w:spacing w:val="3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6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6"/>
          <w:sz w:val="12"/>
          <w:szCs w:val="12"/>
        </w:rPr>
        <w:t>nfraestrutu</w:t>
      </w:r>
      <w:r>
        <w:rPr>
          <w:rFonts w:cs="Arial" w:hAnsi="Arial" w:eastAsia="Arial" w:ascii="Arial"/>
          <w:color w:val="AAAEB8"/>
          <w:spacing w:val="0"/>
          <w:w w:val="106"/>
          <w:sz w:val="12"/>
          <w:szCs w:val="12"/>
        </w:rPr>
        <w:t>r</w:t>
      </w:r>
      <w:r>
        <w:rPr>
          <w:rFonts w:cs="Arial" w:hAnsi="Arial" w:eastAsia="Arial" w:ascii="Arial"/>
          <w:color w:val="9C9EA8"/>
          <w:spacing w:val="0"/>
          <w:w w:val="106"/>
          <w:sz w:val="12"/>
          <w:szCs w:val="12"/>
        </w:rPr>
        <w:t>a</w:t>
      </w:r>
      <w:r>
        <w:rPr>
          <w:rFonts w:cs="Arial" w:hAnsi="Arial" w:eastAsia="Arial" w:ascii="Arial"/>
          <w:color w:val="9C9EA8"/>
          <w:spacing w:val="0"/>
          <w:w w:val="106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20"/>
          <w:w w:val="106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4"/>
          <w:sz w:val="12"/>
          <w:szCs w:val="12"/>
        </w:rPr>
        <w:t>c</w:t>
      </w:r>
      <w:r>
        <w:rPr>
          <w:rFonts w:cs="Arial" w:hAnsi="Arial" w:eastAsia="Arial" w:ascii="Arial"/>
          <w:color w:val="8A8A9C"/>
          <w:spacing w:val="0"/>
          <w:w w:val="64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oud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DevOps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0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trnpternentacao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au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enticacao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torlzacao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usuarios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64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nteqracao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C9EA8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si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emas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terceiros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AP</w:t>
      </w:r>
      <w:r>
        <w:rPr>
          <w:rFonts w:cs="Arial" w:hAnsi="Arial" w:eastAsia="Arial" w:ascii="Arial"/>
          <w:color w:val="A5918E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AAAEB8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externas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559"/>
      </w:pP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8A8A9C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Dep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oy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automatizado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qestao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93"/>
          <w:sz w:val="12"/>
          <w:szCs w:val="12"/>
        </w:rPr>
        <w:t>C</w:t>
      </w:r>
      <w:r>
        <w:rPr>
          <w:rFonts w:cs="Arial" w:hAnsi="Arial" w:eastAsia="Arial" w:ascii="Arial"/>
          <w:color w:val="A5918E"/>
          <w:spacing w:val="0"/>
          <w:w w:val="86"/>
          <w:sz w:val="12"/>
          <w:szCs w:val="12"/>
        </w:rPr>
        <w:t>l</w:t>
      </w:r>
      <w:r>
        <w:rPr>
          <w:rFonts w:cs="Arial" w:hAnsi="Arial" w:eastAsia="Arial" w:ascii="Arial"/>
          <w:color w:val="AAAEB8"/>
          <w:spacing w:val="0"/>
          <w:w w:val="138"/>
          <w:sz w:val="12"/>
          <w:szCs w:val="12"/>
        </w:rPr>
        <w:t>/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-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A8A9C"/>
          <w:spacing w:val="0"/>
          <w:w w:val="103"/>
          <w:sz w:val="12"/>
          <w:szCs w:val="12"/>
        </w:rPr>
        <w:t>p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ipelines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0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Monito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amento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9C9EA8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otimlzacao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performance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das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1"/>
          <w:sz w:val="12"/>
          <w:szCs w:val="12"/>
        </w:rPr>
        <w:t>ap</w:t>
      </w:r>
      <w:r>
        <w:rPr>
          <w:rFonts w:cs="Arial" w:hAnsi="Arial" w:eastAsia="Arial" w:ascii="Arial"/>
          <w:color w:val="AAAEB8"/>
          <w:spacing w:val="0"/>
          <w:w w:val="101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1"/>
          <w:sz w:val="12"/>
          <w:szCs w:val="12"/>
        </w:rPr>
        <w:t>lcacces</w:t>
      </w:r>
      <w:r>
        <w:rPr>
          <w:rFonts w:cs="Arial" w:hAnsi="Arial" w:eastAsia="Arial" w:ascii="Arial"/>
          <w:color w:val="000000"/>
          <w:spacing w:val="0"/>
          <w:w w:val="101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8"/>
        <w:ind w:left="571"/>
      </w:pPr>
      <w:r>
        <w:rPr>
          <w:rFonts w:cs="Arial" w:hAnsi="Arial" w:eastAsia="Arial" w:ascii="Arial"/>
          <w:b/>
          <w:color w:val="9C9EA8"/>
          <w:w w:val="99"/>
          <w:sz w:val="12"/>
          <w:szCs w:val="12"/>
        </w:rPr>
        <w:t>Proj</w:t>
      </w:r>
      <w:r>
        <w:rPr>
          <w:rFonts w:cs="Arial" w:hAnsi="Arial" w:eastAsia="Arial" w:ascii="Arial"/>
          <w:b/>
          <w:color w:val="9C9EA8"/>
          <w:spacing w:val="-20"/>
          <w:w w:val="99"/>
          <w:sz w:val="12"/>
          <w:szCs w:val="12"/>
        </w:rPr>
        <w:t>e</w:t>
      </w:r>
      <w:r>
        <w:rPr>
          <w:rFonts w:cs="Arial" w:hAnsi="Arial" w:eastAsia="Arial" w:ascii="Arial"/>
          <w:b/>
          <w:color w:val="8A8A9C"/>
          <w:spacing w:val="-8"/>
          <w:w w:val="117"/>
          <w:sz w:val="12"/>
          <w:szCs w:val="12"/>
        </w:rPr>
        <w:t>t</w:t>
      </w:r>
      <w:r>
        <w:rPr>
          <w:rFonts w:cs="Arial" w:hAnsi="Arial" w:eastAsia="Arial" w:ascii="Arial"/>
          <w:b/>
          <w:color w:val="9C9EA8"/>
          <w:spacing w:val="0"/>
          <w:w w:val="107"/>
          <w:sz w:val="12"/>
          <w:szCs w:val="12"/>
        </w:rPr>
        <w:t>o</w:t>
      </w:r>
      <w:r>
        <w:rPr>
          <w:rFonts w:cs="Arial" w:hAnsi="Arial" w:eastAsia="Arial" w:ascii="Arial"/>
          <w:b/>
          <w:color w:val="9C9EA8"/>
          <w:spacing w:val="-14"/>
          <w:w w:val="107"/>
          <w:sz w:val="12"/>
          <w:szCs w:val="12"/>
        </w:rPr>
        <w:t>s</w:t>
      </w:r>
      <w:r>
        <w:rPr>
          <w:rFonts w:cs="Arial" w:hAnsi="Arial" w:eastAsia="Arial" w:ascii="Arial"/>
          <w:b/>
          <w:color w:val="AAAEB8"/>
          <w:spacing w:val="0"/>
          <w:w w:val="78"/>
          <w:sz w:val="12"/>
          <w:szCs w:val="12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6"/>
        <w:ind w:left="577"/>
      </w:pPr>
      <w:r>
        <w:rPr>
          <w:rFonts w:cs="Arial" w:hAnsi="Arial" w:eastAsia="Arial" w:ascii="Arial"/>
          <w:b/>
          <w:color w:val="8A8A9C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8A8A9C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89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-5"/>
          <w:w w:val="73"/>
          <w:sz w:val="12"/>
          <w:szCs w:val="12"/>
        </w:rPr>
        <w:t>i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stema</w:t>
      </w:r>
      <w:r>
        <w:rPr>
          <w:rFonts w:cs="Arial" w:hAnsi="Arial" w:eastAsia="Arial" w:ascii="Arial"/>
          <w:b/>
          <w:color w:val="AAAEB8"/>
          <w:spacing w:val="-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100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1"/>
          <w:sz w:val="12"/>
          <w:szCs w:val="12"/>
        </w:rPr>
        <w:t>as</w:t>
      </w:r>
      <w:r>
        <w:rPr>
          <w:rFonts w:cs="Arial" w:hAnsi="Arial" w:eastAsia="Arial" w:ascii="Arial"/>
          <w:b/>
          <w:color w:val="AAAEB8"/>
          <w:spacing w:val="-12"/>
          <w:w w:val="91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0"/>
          <w:w w:val="91"/>
          <w:sz w:val="12"/>
          <w:szCs w:val="12"/>
        </w:rPr>
        <w:t>i</w:t>
      </w:r>
      <w:r>
        <w:rPr>
          <w:rFonts w:cs="Arial" w:hAnsi="Arial" w:eastAsia="Arial" w:ascii="Arial"/>
          <w:b/>
          <w:color w:val="9C9EA8"/>
          <w:spacing w:val="-12"/>
          <w:w w:val="91"/>
          <w:sz w:val="12"/>
          <w:szCs w:val="12"/>
        </w:rPr>
        <w:t>n</w:t>
      </w:r>
      <w:r>
        <w:rPr>
          <w:rFonts w:cs="Arial" w:hAnsi="Arial" w:eastAsia="Arial" w:ascii="Arial"/>
          <w:b/>
          <w:color w:val="AAAEB8"/>
          <w:spacing w:val="0"/>
          <w:w w:val="91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0"/>
          <w:w w:val="91"/>
          <w:sz w:val="12"/>
          <w:szCs w:val="12"/>
        </w:rPr>
        <w:t>tura</w:t>
      </w:r>
      <w:r>
        <w:rPr>
          <w:rFonts w:cs="Arial" w:hAnsi="Arial" w:eastAsia="Arial" w:ascii="Arial"/>
          <w:b/>
          <w:color w:val="9C9EA8"/>
          <w:spacing w:val="1"/>
          <w:w w:val="91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91"/>
          <w:sz w:val="12"/>
          <w:szCs w:val="12"/>
        </w:rPr>
        <w:t>de</w:t>
      </w:r>
      <w:r>
        <w:rPr>
          <w:rFonts w:cs="Arial" w:hAnsi="Arial" w:eastAsia="Arial" w:ascii="Arial"/>
          <w:b/>
          <w:color w:val="9C9EA8"/>
          <w:spacing w:val="-3"/>
          <w:w w:val="91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107"/>
          <w:sz w:val="12"/>
          <w:szCs w:val="12"/>
        </w:rPr>
        <w:t>d</w:t>
      </w:r>
      <w:r>
        <w:rPr>
          <w:rFonts w:cs="Arial" w:hAnsi="Arial" w:eastAsia="Arial" w:ascii="Arial"/>
          <w:b/>
          <w:color w:val="9C9EA8"/>
          <w:spacing w:val="-14"/>
          <w:w w:val="107"/>
          <w:sz w:val="12"/>
          <w:szCs w:val="12"/>
        </w:rPr>
        <w:t>o</w:t>
      </w:r>
      <w:r>
        <w:rPr>
          <w:rFonts w:cs="Arial" w:hAnsi="Arial" w:eastAsia="Arial" w:ascii="Arial"/>
          <w:b/>
          <w:color w:val="AAAEB8"/>
          <w:spacing w:val="-7"/>
          <w:w w:val="97"/>
          <w:sz w:val="12"/>
          <w:szCs w:val="12"/>
        </w:rPr>
        <w:t>c</w:t>
      </w:r>
      <w:r>
        <w:rPr>
          <w:rFonts w:cs="Arial" w:hAnsi="Arial" w:eastAsia="Arial" w:ascii="Arial"/>
          <w:b/>
          <w:color w:val="9C9EA8"/>
          <w:spacing w:val="0"/>
          <w:w w:val="97"/>
          <w:sz w:val="12"/>
          <w:szCs w:val="12"/>
        </w:rPr>
        <w:t>u</w:t>
      </w:r>
      <w:r>
        <w:rPr>
          <w:rFonts w:cs="Arial" w:hAnsi="Arial" w:eastAsia="Arial" w:ascii="Arial"/>
          <w:b/>
          <w:color w:val="9C9EA8"/>
          <w:spacing w:val="-13"/>
          <w:w w:val="97"/>
          <w:sz w:val="12"/>
          <w:szCs w:val="12"/>
        </w:rPr>
        <w:t>m</w:t>
      </w:r>
      <w:r>
        <w:rPr>
          <w:rFonts w:cs="Arial" w:hAnsi="Arial" w:eastAsia="Arial" w:ascii="Arial"/>
          <w:b/>
          <w:color w:val="AAAEB8"/>
          <w:spacing w:val="0"/>
          <w:w w:val="97"/>
          <w:sz w:val="12"/>
          <w:szCs w:val="12"/>
        </w:rPr>
        <w:t>e</w:t>
      </w:r>
      <w:r>
        <w:rPr>
          <w:rFonts w:cs="Arial" w:hAnsi="Arial" w:eastAsia="Arial" w:ascii="Arial"/>
          <w:b/>
          <w:color w:val="9C9EA8"/>
          <w:spacing w:val="0"/>
          <w:w w:val="103"/>
          <w:sz w:val="12"/>
          <w:szCs w:val="12"/>
        </w:rPr>
        <w:t>n</w:t>
      </w:r>
      <w:r>
        <w:rPr>
          <w:rFonts w:cs="Arial" w:hAnsi="Arial" w:eastAsia="Arial" w:ascii="Arial"/>
          <w:b/>
          <w:color w:val="9C9EA8"/>
          <w:spacing w:val="-14"/>
          <w:w w:val="103"/>
          <w:sz w:val="12"/>
          <w:szCs w:val="12"/>
        </w:rPr>
        <w:t>t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os</w:t>
      </w:r>
      <w:r>
        <w:rPr>
          <w:rFonts w:cs="Arial" w:hAnsi="Arial" w:eastAsia="Arial" w:ascii="Arial"/>
          <w:b/>
          <w:color w:val="AAAEB8"/>
          <w:spacing w:val="-23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6"/>
          <w:w w:val="87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-5"/>
          <w:w w:val="73"/>
          <w:sz w:val="12"/>
          <w:szCs w:val="12"/>
        </w:rPr>
        <w:t>i</w:t>
      </w:r>
      <w:r>
        <w:rPr>
          <w:rFonts w:cs="Arial" w:hAnsi="Arial" w:eastAsia="Arial" w:ascii="Arial"/>
          <w:b/>
          <w:color w:val="9C9EA8"/>
          <w:spacing w:val="0"/>
          <w:w w:val="107"/>
          <w:sz w:val="12"/>
          <w:szCs w:val="12"/>
        </w:rPr>
        <w:t>gi</w:t>
      </w:r>
      <w:r>
        <w:rPr>
          <w:rFonts w:cs="Arial" w:hAnsi="Arial" w:eastAsia="Arial" w:ascii="Arial"/>
          <w:b/>
          <w:color w:val="9C9EA8"/>
          <w:spacing w:val="-21"/>
          <w:w w:val="107"/>
          <w:sz w:val="12"/>
          <w:szCs w:val="12"/>
        </w:rPr>
        <w:t>t</w:t>
      </w:r>
      <w:r>
        <w:rPr>
          <w:rFonts w:cs="Arial" w:hAnsi="Arial" w:eastAsia="Arial" w:ascii="Arial"/>
          <w:b/>
          <w:color w:val="AAAEB8"/>
          <w:spacing w:val="0"/>
          <w:w w:val="97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0"/>
          <w:w w:val="90"/>
          <w:sz w:val="12"/>
          <w:szCs w:val="12"/>
        </w:rPr>
        <w:t>l</w:t>
      </w:r>
      <w:r>
        <w:rPr>
          <w:rFonts w:cs="Arial" w:hAnsi="Arial" w:eastAsia="Arial" w:ascii="Arial"/>
          <w:b/>
          <w:color w:val="9C9EA8"/>
          <w:spacing w:val="-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AAAEB8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93"/>
          <w:sz w:val="12"/>
          <w:szCs w:val="12"/>
        </w:rPr>
        <w:t>B</w:t>
      </w:r>
      <w:r>
        <w:rPr>
          <w:rFonts w:cs="Arial" w:hAnsi="Arial" w:eastAsia="Arial" w:ascii="Arial"/>
          <w:b/>
          <w:color w:val="9C9EA8"/>
          <w:spacing w:val="-6"/>
          <w:w w:val="93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-6"/>
          <w:w w:val="93"/>
          <w:sz w:val="12"/>
          <w:szCs w:val="12"/>
        </w:rPr>
        <w:t>c</w:t>
      </w:r>
      <w:r>
        <w:rPr>
          <w:rFonts w:cs="Arial" w:hAnsi="Arial" w:eastAsia="Arial" w:ascii="Arial"/>
          <w:b/>
          <w:color w:val="9C9EA8"/>
          <w:spacing w:val="-6"/>
          <w:w w:val="93"/>
          <w:sz w:val="12"/>
          <w:szCs w:val="12"/>
        </w:rPr>
        <w:t>k</w:t>
      </w:r>
      <w:r>
        <w:rPr>
          <w:rFonts w:cs="Arial" w:hAnsi="Arial" w:eastAsia="Arial" w:ascii="Arial"/>
          <w:b/>
          <w:color w:val="AAAEB8"/>
          <w:spacing w:val="0"/>
          <w:w w:val="93"/>
          <w:sz w:val="12"/>
          <w:szCs w:val="12"/>
        </w:rPr>
        <w:t>e</w:t>
      </w:r>
      <w:r>
        <w:rPr>
          <w:rFonts w:cs="Arial" w:hAnsi="Arial" w:eastAsia="Arial" w:ascii="Arial"/>
          <w:b/>
          <w:color w:val="9C9EA8"/>
          <w:spacing w:val="0"/>
          <w:w w:val="93"/>
          <w:sz w:val="12"/>
          <w:szCs w:val="12"/>
        </w:rPr>
        <w:t>nd</w:t>
      </w:r>
      <w:r>
        <w:rPr>
          <w:rFonts w:cs="Arial" w:hAnsi="Arial" w:eastAsia="Arial" w:ascii="Arial"/>
          <w:b/>
          <w:color w:val="9C9EA8"/>
          <w:spacing w:val="-8"/>
          <w:w w:val="93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3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-6"/>
          <w:w w:val="93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0"/>
          <w:w w:val="93"/>
          <w:sz w:val="12"/>
          <w:szCs w:val="12"/>
        </w:rPr>
        <w:t>ri</w:t>
      </w:r>
      <w:r>
        <w:rPr>
          <w:rFonts w:cs="Arial" w:hAnsi="Arial" w:eastAsia="Arial" w:ascii="Arial"/>
          <w:b/>
          <w:color w:val="AAAEB8"/>
          <w:spacing w:val="-19"/>
          <w:w w:val="93"/>
          <w:sz w:val="12"/>
          <w:szCs w:val="12"/>
        </w:rPr>
        <w:t>n</w:t>
      </w:r>
      <w:r>
        <w:rPr>
          <w:rFonts w:cs="Arial" w:hAnsi="Arial" w:eastAsia="Arial" w:ascii="Arial"/>
          <w:b/>
          <w:color w:val="9C9EA8"/>
          <w:spacing w:val="0"/>
          <w:w w:val="93"/>
          <w:sz w:val="12"/>
          <w:szCs w:val="12"/>
        </w:rPr>
        <w:t>g</w:t>
      </w:r>
      <w:r>
        <w:rPr>
          <w:rFonts w:cs="Arial" w:hAnsi="Arial" w:eastAsia="Arial" w:ascii="Arial"/>
          <w:b/>
          <w:color w:val="9C9EA8"/>
          <w:spacing w:val="-1"/>
          <w:w w:val="93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6"/>
          <w:w w:val="93"/>
          <w:sz w:val="12"/>
          <w:szCs w:val="12"/>
        </w:rPr>
        <w:t>B</w:t>
      </w:r>
      <w:r>
        <w:rPr>
          <w:rFonts w:cs="Arial" w:hAnsi="Arial" w:eastAsia="Arial" w:ascii="Arial"/>
          <w:b/>
          <w:color w:val="AAAEB8"/>
          <w:spacing w:val="-6"/>
          <w:w w:val="93"/>
          <w:sz w:val="12"/>
          <w:szCs w:val="12"/>
        </w:rPr>
        <w:t>o</w:t>
      </w:r>
      <w:r>
        <w:rPr>
          <w:rFonts w:cs="Arial" w:hAnsi="Arial" w:eastAsia="Arial" w:ascii="Arial"/>
          <w:b/>
          <w:color w:val="9C9EA8"/>
          <w:spacing w:val="0"/>
          <w:w w:val="93"/>
          <w:sz w:val="12"/>
          <w:szCs w:val="12"/>
        </w:rPr>
        <w:t>ot</w:t>
      </w:r>
      <w:r>
        <w:rPr>
          <w:rFonts w:cs="Arial" w:hAnsi="Arial" w:eastAsia="Arial" w:ascii="Arial"/>
          <w:b/>
          <w:color w:val="9C9EA8"/>
          <w:spacing w:val="-5"/>
          <w:w w:val="93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3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-6"/>
          <w:w w:val="93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-6"/>
          <w:w w:val="93"/>
          <w:sz w:val="12"/>
          <w:szCs w:val="12"/>
        </w:rPr>
        <w:t>r</w:t>
      </w:r>
      <w:r>
        <w:rPr>
          <w:rFonts w:cs="Arial" w:hAnsi="Arial" w:eastAsia="Arial" w:ascii="Arial"/>
          <w:b/>
          <w:color w:val="AAAEB8"/>
          <w:spacing w:val="0"/>
          <w:w w:val="93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-5"/>
          <w:w w:val="93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b/>
          <w:color w:val="AAAEB8"/>
          <w:spacing w:val="0"/>
          <w:w w:val="100"/>
          <w:sz w:val="12"/>
          <w:szCs w:val="12"/>
        </w:rPr>
        <w:t>gestao</w:t>
      </w:r>
      <w:r>
        <w:rPr>
          <w:rFonts w:cs="Times New Roman" w:hAnsi="Times New Roman" w:eastAsia="Times New Roman" w:ascii="Times New Roman"/>
          <w:b/>
          <w:color w:val="AAAEB8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100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2"/>
          <w:sz w:val="12"/>
          <w:szCs w:val="12"/>
        </w:rPr>
        <w:t>assina</w:t>
      </w:r>
      <w:r>
        <w:rPr>
          <w:rFonts w:cs="Arial" w:hAnsi="Arial" w:eastAsia="Arial" w:ascii="Arial"/>
          <w:b/>
          <w:color w:val="AAAEB8"/>
          <w:spacing w:val="-34"/>
          <w:w w:val="102"/>
          <w:sz w:val="12"/>
          <w:szCs w:val="12"/>
        </w:rPr>
        <w:t>t</w:t>
      </w:r>
      <w:r>
        <w:rPr>
          <w:rFonts w:cs="Arial" w:hAnsi="Arial" w:eastAsia="Arial" w:ascii="Arial"/>
          <w:b/>
          <w:color w:val="9C9EA8"/>
          <w:spacing w:val="-6"/>
          <w:w w:val="97"/>
          <w:sz w:val="12"/>
          <w:szCs w:val="12"/>
        </w:rPr>
        <w:t>u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ra</w:t>
      </w:r>
      <w:r>
        <w:rPr>
          <w:rFonts w:cs="Arial" w:hAnsi="Arial" w:eastAsia="Arial" w:ascii="Arial"/>
          <w:b/>
          <w:color w:val="AAAEB8"/>
          <w:spacing w:val="-8"/>
          <w:w w:val="90"/>
          <w:sz w:val="12"/>
          <w:szCs w:val="12"/>
        </w:rPr>
        <w:t>s</w:t>
      </w:r>
      <w:r>
        <w:rPr>
          <w:rFonts w:cs="Arial" w:hAnsi="Arial" w:eastAsia="Arial" w:ascii="Arial"/>
          <w:b/>
          <w:color w:val="AAAEB8"/>
          <w:spacing w:val="0"/>
          <w:w w:val="105"/>
          <w:sz w:val="12"/>
          <w:szCs w:val="12"/>
        </w:rPr>
        <w:t>di</w:t>
      </w:r>
      <w:r>
        <w:rPr>
          <w:rFonts w:cs="Arial" w:hAnsi="Arial" w:eastAsia="Arial" w:ascii="Arial"/>
          <w:b/>
          <w:color w:val="AAAEB8"/>
          <w:spacing w:val="-21"/>
          <w:w w:val="105"/>
          <w:sz w:val="12"/>
          <w:szCs w:val="12"/>
        </w:rPr>
        <w:t>g</w:t>
      </w:r>
      <w:r>
        <w:rPr>
          <w:rFonts w:cs="Arial" w:hAnsi="Arial" w:eastAsia="Arial" w:ascii="Arial"/>
          <w:b/>
          <w:color w:val="9C9EA8"/>
          <w:spacing w:val="-5"/>
          <w:w w:val="73"/>
          <w:sz w:val="12"/>
          <w:szCs w:val="12"/>
        </w:rPr>
        <w:t>i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tais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40" w:lineRule="exact" w:line="120"/>
        <w:ind w:left="577" w:right="-38"/>
      </w:pPr>
      <w:r>
        <w:rPr>
          <w:rFonts w:cs="Arial" w:hAnsi="Arial" w:eastAsia="Arial" w:ascii="Arial"/>
          <w:b/>
          <w:color w:val="8A8A9C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8A8A9C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89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-5"/>
          <w:w w:val="73"/>
          <w:sz w:val="12"/>
          <w:szCs w:val="12"/>
        </w:rPr>
        <w:t>i</w:t>
      </w:r>
      <w:r>
        <w:rPr>
          <w:rFonts w:cs="Arial" w:hAnsi="Arial" w:eastAsia="Arial" w:ascii="Arial"/>
          <w:b/>
          <w:color w:val="AAAEB8"/>
          <w:spacing w:val="-7"/>
          <w:w w:val="97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te</w:t>
      </w:r>
      <w:r>
        <w:rPr>
          <w:rFonts w:cs="Arial" w:hAnsi="Arial" w:eastAsia="Arial" w:ascii="Arial"/>
          <w:b/>
          <w:color w:val="9C9EA8"/>
          <w:spacing w:val="-13"/>
          <w:w w:val="100"/>
          <w:sz w:val="12"/>
          <w:szCs w:val="12"/>
        </w:rPr>
        <w:t>m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-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5"/>
          <w:w w:val="73"/>
          <w:sz w:val="12"/>
          <w:szCs w:val="12"/>
        </w:rPr>
        <w:t>l</w:t>
      </w:r>
      <w:r>
        <w:rPr>
          <w:rFonts w:cs="Arial" w:hAnsi="Arial" w:eastAsia="Arial" w:ascii="Arial"/>
          <w:b/>
          <w:color w:val="AAAEB8"/>
          <w:spacing w:val="-6"/>
          <w:w w:val="97"/>
          <w:sz w:val="12"/>
          <w:szCs w:val="12"/>
        </w:rPr>
        <w:t>n</w:t>
      </w:r>
      <w:r>
        <w:rPr>
          <w:rFonts w:cs="Arial" w:hAnsi="Arial" w:eastAsia="Arial" w:ascii="Arial"/>
          <w:b/>
          <w:color w:val="9C9EA8"/>
          <w:spacing w:val="0"/>
          <w:w w:val="104"/>
          <w:sz w:val="12"/>
          <w:szCs w:val="12"/>
        </w:rPr>
        <w:t>telige</w:t>
      </w:r>
      <w:r>
        <w:rPr>
          <w:rFonts w:cs="Arial" w:hAnsi="Arial" w:eastAsia="Arial" w:ascii="Arial"/>
          <w:b/>
          <w:color w:val="9C9EA8"/>
          <w:spacing w:val="-34"/>
          <w:w w:val="104"/>
          <w:sz w:val="12"/>
          <w:szCs w:val="12"/>
        </w:rPr>
        <w:t>n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ci</w:t>
      </w:r>
      <w:r>
        <w:rPr>
          <w:rFonts w:cs="Arial" w:hAnsi="Arial" w:eastAsia="Arial" w:ascii="Arial"/>
          <w:b/>
          <w:color w:val="AAAEB8"/>
          <w:spacing w:val="5"/>
          <w:w w:val="90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0"/>
          <w:w w:val="90"/>
          <w:sz w:val="12"/>
          <w:szCs w:val="12"/>
        </w:rPr>
        <w:t>em</w:t>
      </w:r>
      <w:r>
        <w:rPr>
          <w:rFonts w:cs="Arial" w:hAnsi="Arial" w:eastAsia="Arial" w:ascii="Arial"/>
          <w:b/>
          <w:color w:val="9C9EA8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89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97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0"/>
          <w:w w:val="102"/>
          <w:sz w:val="12"/>
          <w:szCs w:val="12"/>
        </w:rPr>
        <w:t>d</w:t>
      </w:r>
      <w:r>
        <w:rPr>
          <w:rFonts w:cs="Arial" w:hAnsi="Arial" w:eastAsia="Arial" w:ascii="Arial"/>
          <w:b/>
          <w:color w:val="9C9EA8"/>
          <w:spacing w:val="-13"/>
          <w:w w:val="102"/>
          <w:sz w:val="12"/>
          <w:szCs w:val="12"/>
        </w:rPr>
        <w:t>o</w:t>
      </w:r>
      <w:r>
        <w:rPr>
          <w:rFonts w:cs="Arial" w:hAnsi="Arial" w:eastAsia="Arial" w:ascii="Arial"/>
          <w:b/>
          <w:color w:val="AAAEB8"/>
          <w:spacing w:val="0"/>
          <w:w w:val="86"/>
          <w:sz w:val="12"/>
          <w:szCs w:val="12"/>
        </w:rPr>
        <w:t>s</w:t>
      </w:r>
      <w:r>
        <w:rPr>
          <w:rFonts w:cs="Arial" w:hAnsi="Arial" w:eastAsia="Arial" w:ascii="Arial"/>
          <w:b/>
          <w:color w:val="AAAEB8"/>
          <w:spacing w:val="-17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b/>
          <w:color w:val="9C9EA8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90"/>
          <w:sz w:val="12"/>
          <w:szCs w:val="12"/>
        </w:rPr>
        <w:t>SaUde</w:t>
      </w:r>
      <w:r>
        <w:rPr>
          <w:rFonts w:cs="Arial" w:hAnsi="Arial" w:eastAsia="Arial" w:ascii="Arial"/>
          <w:b/>
          <w:color w:val="9C9EA8"/>
          <w:spacing w:val="-1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AAAEB8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6"/>
          <w:w w:val="94"/>
          <w:sz w:val="12"/>
          <w:szCs w:val="12"/>
        </w:rPr>
        <w:t>B</w:t>
      </w:r>
      <w:r>
        <w:rPr>
          <w:rFonts w:cs="Arial" w:hAnsi="Arial" w:eastAsia="Arial" w:ascii="Arial"/>
          <w:b/>
          <w:color w:val="AAAEB8"/>
          <w:spacing w:val="0"/>
          <w:w w:val="94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-7"/>
          <w:w w:val="94"/>
          <w:sz w:val="12"/>
          <w:szCs w:val="12"/>
        </w:rPr>
        <w:t>c</w:t>
      </w:r>
      <w:r>
        <w:rPr>
          <w:rFonts w:cs="Arial" w:hAnsi="Arial" w:eastAsia="Arial" w:ascii="Arial"/>
          <w:b/>
          <w:color w:val="8A8A9C"/>
          <w:spacing w:val="-7"/>
          <w:w w:val="94"/>
          <w:sz w:val="12"/>
          <w:szCs w:val="12"/>
        </w:rPr>
        <w:t>k</w:t>
      </w:r>
      <w:r>
        <w:rPr>
          <w:rFonts w:cs="Arial" w:hAnsi="Arial" w:eastAsia="Arial" w:ascii="Arial"/>
          <w:b/>
          <w:color w:val="9C9EA8"/>
          <w:spacing w:val="0"/>
          <w:w w:val="94"/>
          <w:sz w:val="12"/>
          <w:szCs w:val="12"/>
        </w:rPr>
        <w:t>en</w:t>
      </w:r>
      <w:r>
        <w:rPr>
          <w:rFonts w:cs="Arial" w:hAnsi="Arial" w:eastAsia="Arial" w:ascii="Arial"/>
          <w:b/>
          <w:color w:val="9C9EA8"/>
          <w:spacing w:val="7"/>
          <w:w w:val="94"/>
          <w:sz w:val="12"/>
          <w:szCs w:val="12"/>
        </w:rPr>
        <w:t>d</w:t>
      </w:r>
      <w:r>
        <w:rPr>
          <w:rFonts w:cs="Arial" w:hAnsi="Arial" w:eastAsia="Arial" w:ascii="Arial"/>
          <w:b/>
          <w:color w:val="9C9EA8"/>
          <w:spacing w:val="0"/>
          <w:w w:val="94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-6"/>
          <w:w w:val="94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-7"/>
          <w:w w:val="94"/>
          <w:sz w:val="12"/>
          <w:szCs w:val="12"/>
        </w:rPr>
        <w:t>r</w:t>
      </w:r>
      <w:r>
        <w:rPr>
          <w:rFonts w:cs="Arial" w:hAnsi="Arial" w:eastAsia="Arial" w:ascii="Arial"/>
          <w:b/>
          <w:color w:val="9C9EA8"/>
          <w:spacing w:val="0"/>
          <w:w w:val="94"/>
          <w:sz w:val="12"/>
          <w:szCs w:val="12"/>
        </w:rPr>
        <w:t>ing</w:t>
      </w:r>
      <w:r>
        <w:rPr>
          <w:rFonts w:cs="Arial" w:hAnsi="Arial" w:eastAsia="Arial" w:ascii="Arial"/>
          <w:b/>
          <w:color w:val="9C9EA8"/>
          <w:spacing w:val="-7"/>
          <w:w w:val="94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97"/>
          <w:sz w:val="12"/>
          <w:szCs w:val="12"/>
        </w:rPr>
        <w:t>B</w:t>
      </w:r>
      <w:r>
        <w:rPr>
          <w:rFonts w:cs="Arial" w:hAnsi="Arial" w:eastAsia="Arial" w:ascii="Arial"/>
          <w:b/>
          <w:color w:val="9C9EA8"/>
          <w:spacing w:val="-13"/>
          <w:w w:val="97"/>
          <w:sz w:val="12"/>
          <w:szCs w:val="12"/>
        </w:rPr>
        <w:t>o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ot</w:t>
      </w:r>
      <w:r>
        <w:rPr>
          <w:rFonts w:cs="Arial" w:hAnsi="Arial" w:eastAsia="Arial" w:ascii="Arial"/>
          <w:b/>
          <w:color w:val="AAAEB8"/>
          <w:spacing w:val="-1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94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0"/>
          <w:w w:val="94"/>
          <w:sz w:val="12"/>
          <w:szCs w:val="12"/>
        </w:rPr>
        <w:t>ara</w:t>
      </w:r>
      <w:r>
        <w:rPr>
          <w:rFonts w:cs="Arial" w:hAnsi="Arial" w:eastAsia="Arial" w:ascii="Arial"/>
          <w:b/>
          <w:color w:val="AAAEB8"/>
          <w:spacing w:val="-1"/>
          <w:w w:val="94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9C9EA8"/>
          <w:spacing w:val="0"/>
          <w:w w:val="100"/>
          <w:sz w:val="10"/>
          <w:szCs w:val="10"/>
        </w:rPr>
        <w:t>nal</w:t>
      </w:r>
      <w:r>
        <w:rPr>
          <w:rFonts w:cs="Arial" w:hAnsi="Arial" w:eastAsia="Arial" w:ascii="Arial"/>
          <w:color w:val="AAAEB8"/>
          <w:spacing w:val="0"/>
          <w:w w:val="100"/>
          <w:sz w:val="10"/>
          <w:szCs w:val="10"/>
        </w:rPr>
        <w:t>is</w:t>
      </w:r>
      <w:r>
        <w:rPr>
          <w:rFonts w:cs="Arial" w:hAnsi="Arial" w:eastAsia="Arial" w:ascii="Arial"/>
          <w:color w:val="9C9EA8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color w:val="9C9EA8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C9EA8"/>
          <w:spacing w:val="8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b/>
          <w:color w:val="9C9EA8"/>
          <w:spacing w:val="-11"/>
          <w:w w:val="100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b/>
          <w:color w:val="AAAEB8"/>
          <w:spacing w:val="0"/>
          <w:w w:val="100"/>
          <w:sz w:val="12"/>
          <w:szCs w:val="12"/>
        </w:rPr>
        <w:t>ges</w:t>
      </w:r>
      <w:r>
        <w:rPr>
          <w:rFonts w:cs="Times New Roman" w:hAnsi="Times New Roman" w:eastAsia="Times New Roman" w:ascii="Times New Roman"/>
          <w:b/>
          <w:color w:val="9C9EA8"/>
          <w:spacing w:val="-7"/>
          <w:w w:val="100"/>
          <w:sz w:val="12"/>
          <w:szCs w:val="12"/>
        </w:rPr>
        <w:t>t</w:t>
      </w:r>
      <w:r>
        <w:rPr>
          <w:rFonts w:cs="Times New Roman" w:hAnsi="Times New Roman" w:eastAsia="Times New Roman" w:ascii="Times New Roman"/>
          <w:b/>
          <w:color w:val="AAAEB8"/>
          <w:spacing w:val="0"/>
          <w:w w:val="100"/>
          <w:sz w:val="12"/>
          <w:szCs w:val="12"/>
        </w:rPr>
        <w:t>ao</w:t>
      </w:r>
      <w:r>
        <w:rPr>
          <w:rFonts w:cs="Times New Roman" w:hAnsi="Times New Roman" w:eastAsia="Times New Roman" w:ascii="Times New Roman"/>
          <w:b/>
          <w:color w:val="AAAEB8"/>
          <w:spacing w:val="0"/>
          <w:w w:val="100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b/>
          <w:color w:val="AAAEB8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100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107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87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0"/>
          <w:w w:val="107"/>
          <w:sz w:val="12"/>
          <w:szCs w:val="12"/>
        </w:rPr>
        <w:t>d</w:t>
      </w:r>
      <w:r>
        <w:rPr>
          <w:rFonts w:cs="Arial" w:hAnsi="Arial" w:eastAsia="Arial" w:ascii="Arial"/>
          <w:b/>
          <w:color w:val="9C9EA8"/>
          <w:spacing w:val="-14"/>
          <w:w w:val="107"/>
          <w:sz w:val="12"/>
          <w:szCs w:val="12"/>
        </w:rPr>
        <w:t>o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s</w:t>
      </w:r>
      <w:r>
        <w:rPr>
          <w:rFonts w:cs="Arial" w:hAnsi="Arial" w:eastAsia="Arial" w:ascii="Arial"/>
          <w:b/>
          <w:color w:val="AAAEB8"/>
          <w:spacing w:val="-20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b/>
          <w:color w:val="9C9EA8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sz w:val="10"/>
          <w:szCs w:val="10"/>
        </w:rPr>
        <w:t>sa</w:t>
      </w:r>
      <w:r>
        <w:rPr>
          <w:rFonts w:cs="Arial" w:hAnsi="Arial" w:eastAsia="Arial" w:ascii="Arial"/>
          <w:color w:val="9C9EA8"/>
          <w:spacing w:val="0"/>
          <w:w w:val="100"/>
          <w:sz w:val="10"/>
          <w:szCs w:val="10"/>
        </w:rPr>
        <w:t>ude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br w:type="column"/>
      </w: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</w:pPr>
      <w:r>
        <w:rPr>
          <w:rFonts w:cs="Arial" w:hAnsi="Arial" w:eastAsia="Arial" w:ascii="Arial"/>
          <w:b/>
          <w:color w:val="6B72F0"/>
          <w:spacing w:val="0"/>
          <w:w w:val="71"/>
          <w:sz w:val="16"/>
          <w:szCs w:val="16"/>
        </w:rPr>
        <w:t>~</w:t>
      </w:r>
      <w:r>
        <w:rPr>
          <w:rFonts w:cs="Arial" w:hAnsi="Arial" w:eastAsia="Arial" w:ascii="Arial"/>
          <w:b/>
          <w:color w:val="6B72F0"/>
          <w:spacing w:val="0"/>
          <w:w w:val="71"/>
          <w:sz w:val="16"/>
          <w:szCs w:val="16"/>
        </w:rPr>
        <w:t>   </w:t>
      </w:r>
      <w:r>
        <w:rPr>
          <w:rFonts w:cs="Arial" w:hAnsi="Arial" w:eastAsia="Arial" w:ascii="Arial"/>
          <w:b/>
          <w:color w:val="6B72F0"/>
          <w:spacing w:val="4"/>
          <w:w w:val="71"/>
          <w:sz w:val="16"/>
          <w:szCs w:val="16"/>
        </w:rPr>
        <w:t> </w:t>
      </w:r>
      <w:r>
        <w:rPr>
          <w:rFonts w:cs="Arial" w:hAnsi="Arial" w:eastAsia="Arial" w:ascii="Arial"/>
          <w:b/>
          <w:color w:val="2A364B"/>
          <w:spacing w:val="0"/>
          <w:w w:val="100"/>
          <w:sz w:val="16"/>
          <w:szCs w:val="16"/>
        </w:rPr>
        <w:t>B</w:t>
      </w:r>
      <w:r>
        <w:rPr>
          <w:rFonts w:cs="Arial" w:hAnsi="Arial" w:eastAsia="Arial" w:ascii="Arial"/>
          <w:b/>
          <w:color w:val="2A364B"/>
          <w:spacing w:val="-8"/>
          <w:w w:val="100"/>
          <w:sz w:val="16"/>
          <w:szCs w:val="16"/>
        </w:rPr>
        <w:t>a</w:t>
      </w:r>
      <w:r>
        <w:rPr>
          <w:rFonts w:cs="Arial" w:hAnsi="Arial" w:eastAsia="Arial" w:ascii="Arial"/>
          <w:b/>
          <w:color w:val="3B465D"/>
          <w:spacing w:val="0"/>
          <w:w w:val="100"/>
          <w:sz w:val="16"/>
          <w:szCs w:val="16"/>
        </w:rPr>
        <w:t>c</w:t>
      </w:r>
      <w:r>
        <w:rPr>
          <w:rFonts w:cs="Arial" w:hAnsi="Arial" w:eastAsia="Arial" w:ascii="Arial"/>
          <w:b/>
          <w:color w:val="3B465D"/>
          <w:spacing w:val="-20"/>
          <w:w w:val="100"/>
          <w:sz w:val="16"/>
          <w:szCs w:val="16"/>
        </w:rPr>
        <w:t>k</w:t>
      </w:r>
      <w:r>
        <w:rPr>
          <w:rFonts w:cs="Arial" w:hAnsi="Arial" w:eastAsia="Arial" w:ascii="Arial"/>
          <w:b/>
          <w:color w:val="545E6E"/>
          <w:spacing w:val="0"/>
          <w:w w:val="100"/>
          <w:sz w:val="16"/>
          <w:szCs w:val="16"/>
        </w:rPr>
        <w:t>e</w:t>
      </w:r>
      <w:r>
        <w:rPr>
          <w:rFonts w:cs="Arial" w:hAnsi="Arial" w:eastAsia="Arial" w:ascii="Arial"/>
          <w:b/>
          <w:color w:val="2A364B"/>
          <w:spacing w:val="0"/>
          <w:w w:val="100"/>
          <w:sz w:val="16"/>
          <w:szCs w:val="16"/>
        </w:rPr>
        <w:t>nd</w:t>
      </w:r>
      <w:r>
        <w:rPr>
          <w:rFonts w:cs="Arial" w:hAnsi="Arial" w:eastAsia="Arial" w:ascii="Arial"/>
          <w:b/>
          <w:color w:val="2A364B"/>
          <w:spacing w:val="13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2A364B"/>
          <w:spacing w:val="0"/>
          <w:w w:val="89"/>
          <w:sz w:val="16"/>
          <w:szCs w:val="16"/>
        </w:rPr>
        <w:t>D</w:t>
      </w:r>
      <w:r>
        <w:rPr>
          <w:rFonts w:cs="Arial" w:hAnsi="Arial" w:eastAsia="Arial" w:ascii="Arial"/>
          <w:b/>
          <w:color w:val="3B465D"/>
          <w:spacing w:val="0"/>
          <w:w w:val="102"/>
          <w:sz w:val="16"/>
          <w:szCs w:val="16"/>
        </w:rPr>
        <w:t>e</w:t>
      </w:r>
      <w:r>
        <w:rPr>
          <w:rFonts w:cs="Arial" w:hAnsi="Arial" w:eastAsia="Arial" w:ascii="Arial"/>
          <w:b/>
          <w:color w:val="2A364B"/>
          <w:spacing w:val="-10"/>
          <w:w w:val="106"/>
          <w:sz w:val="16"/>
          <w:szCs w:val="16"/>
        </w:rPr>
        <w:t>v</w:t>
      </w:r>
      <w:r>
        <w:rPr>
          <w:rFonts w:cs="Arial" w:hAnsi="Arial" w:eastAsia="Arial" w:ascii="Arial"/>
          <w:b/>
          <w:color w:val="3B465D"/>
          <w:spacing w:val="0"/>
          <w:w w:val="102"/>
          <w:sz w:val="16"/>
          <w:szCs w:val="16"/>
        </w:rPr>
        <w:t>e</w:t>
      </w:r>
      <w:r>
        <w:rPr>
          <w:rFonts w:cs="Arial" w:hAnsi="Arial" w:eastAsia="Arial" w:ascii="Arial"/>
          <w:b/>
          <w:color w:val="2A364B"/>
          <w:spacing w:val="0"/>
          <w:w w:val="107"/>
          <w:sz w:val="16"/>
          <w:szCs w:val="16"/>
        </w:rPr>
        <w:t>lop</w:t>
      </w:r>
      <w:r>
        <w:rPr>
          <w:rFonts w:cs="Arial" w:hAnsi="Arial" w:eastAsia="Arial" w:ascii="Arial"/>
          <w:b/>
          <w:color w:val="2A364B"/>
          <w:spacing w:val="-37"/>
          <w:w w:val="107"/>
          <w:sz w:val="16"/>
          <w:szCs w:val="16"/>
        </w:rPr>
        <w:t>m</w:t>
      </w:r>
      <w:r>
        <w:rPr>
          <w:rFonts w:cs="Arial" w:hAnsi="Arial" w:eastAsia="Arial" w:ascii="Arial"/>
          <w:b/>
          <w:color w:val="3B465D"/>
          <w:spacing w:val="0"/>
          <w:w w:val="102"/>
          <w:sz w:val="16"/>
          <w:szCs w:val="16"/>
        </w:rPr>
        <w:t>e</w:t>
      </w:r>
      <w:r>
        <w:rPr>
          <w:rFonts w:cs="Arial" w:hAnsi="Arial" w:eastAsia="Arial" w:ascii="Arial"/>
          <w:b/>
          <w:color w:val="2A364B"/>
          <w:spacing w:val="0"/>
          <w:w w:val="100"/>
          <w:sz w:val="16"/>
          <w:szCs w:val="16"/>
        </w:rPr>
        <w:t>nt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71"/>
      </w:pP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3B465D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2F3F7C"/>
          <w:spacing w:val="0"/>
          <w:w w:val="100"/>
          <w:sz w:val="12"/>
          <w:szCs w:val="12"/>
        </w:rPr>
        <w:t>ri</w:t>
      </w:r>
      <w:r>
        <w:rPr>
          <w:rFonts w:cs="Arial" w:hAnsi="Arial" w:eastAsia="Arial" w:ascii="Arial"/>
          <w:color w:val="3D5475"/>
          <w:spacing w:val="0"/>
          <w:w w:val="100"/>
          <w:sz w:val="12"/>
          <w:szCs w:val="12"/>
        </w:rPr>
        <w:t>ng</w:t>
      </w:r>
      <w:r>
        <w:rPr>
          <w:rFonts w:cs="Arial" w:hAnsi="Arial" w:eastAsia="Arial" w:ascii="Arial"/>
          <w:color w:val="3D5475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3D5475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5475"/>
          <w:spacing w:val="0"/>
          <w:w w:val="102"/>
          <w:sz w:val="12"/>
          <w:szCs w:val="12"/>
        </w:rPr>
        <w:t>Bo</w:t>
      </w:r>
      <w:r>
        <w:rPr>
          <w:rFonts w:cs="Arial" w:hAnsi="Arial" w:eastAsia="Arial" w:ascii="Arial"/>
          <w:color w:val="545E6E"/>
          <w:spacing w:val="0"/>
          <w:w w:val="112"/>
          <w:sz w:val="12"/>
          <w:szCs w:val="12"/>
        </w:rPr>
        <w:t>o</w:t>
      </w:r>
      <w:r>
        <w:rPr>
          <w:rFonts w:cs="Arial" w:hAnsi="Arial" w:eastAsia="Arial" w:ascii="Arial"/>
          <w:color w:val="3B465D"/>
          <w:spacing w:val="0"/>
          <w:w w:val="110"/>
          <w:sz w:val="12"/>
          <w:szCs w:val="12"/>
        </w:rPr>
        <w:t>t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77"/>
      </w:pPr>
      <w:r>
        <w:rPr>
          <w:rFonts w:cs="Arial" w:hAnsi="Arial" w:eastAsia="Arial" w:ascii="Arial"/>
          <w:color w:val="3B465D"/>
          <w:w w:val="99"/>
          <w:sz w:val="12"/>
          <w:szCs w:val="12"/>
        </w:rPr>
        <w:t>N</w:t>
      </w:r>
      <w:r>
        <w:rPr>
          <w:rFonts w:cs="Arial" w:hAnsi="Arial" w:eastAsia="Arial" w:ascii="Arial"/>
          <w:color w:val="545E6E"/>
          <w:w w:val="115"/>
          <w:sz w:val="12"/>
          <w:szCs w:val="12"/>
        </w:rPr>
        <w:t>ode</w:t>
      </w:r>
      <w:r>
        <w:rPr>
          <w:rFonts w:cs="Arial" w:hAnsi="Arial" w:eastAsia="Arial" w:ascii="Arial"/>
          <w:color w:val="70809E"/>
          <w:w w:val="69"/>
          <w:sz w:val="12"/>
          <w:szCs w:val="12"/>
        </w:rPr>
        <w:t>.</w:t>
      </w:r>
      <w:r>
        <w:rPr>
          <w:rFonts w:cs="Arial" w:hAnsi="Arial" w:eastAsia="Arial" w:ascii="Arial"/>
          <w:color w:val="3D5475"/>
          <w:w w:val="129"/>
          <w:sz w:val="12"/>
          <w:szCs w:val="12"/>
        </w:rPr>
        <w:t>j</w:t>
      </w:r>
      <w:r>
        <w:rPr>
          <w:rFonts w:cs="Arial" w:hAnsi="Arial" w:eastAsia="Arial" w:ascii="Arial"/>
          <w:color w:val="545E6E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71"/>
        <w:sectPr>
          <w:type w:val="continuous"/>
          <w:pgSz w:w="12240" w:h="15840"/>
          <w:pgMar w:top="700" w:bottom="280" w:left="1000" w:right="980"/>
          <w:cols w:num="2" w:equalWidth="off">
            <w:col w:w="5966" w:space="1228"/>
            <w:col w:w="3066"/>
          </w:cols>
        </w:sectPr>
      </w:pPr>
      <w:r>
        <w:rPr>
          <w:rFonts w:cs="Arial" w:hAnsi="Arial" w:eastAsia="Arial" w:ascii="Arial"/>
          <w:color w:val="545E6E"/>
          <w:w w:val="113"/>
          <w:sz w:val="12"/>
          <w:szCs w:val="12"/>
        </w:rPr>
        <w:t>Ad</w:t>
      </w:r>
      <w:r>
        <w:rPr>
          <w:rFonts w:cs="Arial" w:hAnsi="Arial" w:eastAsia="Arial" w:ascii="Arial"/>
          <w:color w:val="3D5475"/>
          <w:w w:val="112"/>
          <w:sz w:val="12"/>
          <w:szCs w:val="12"/>
        </w:rPr>
        <w:t>on</w:t>
      </w:r>
      <w:r>
        <w:rPr>
          <w:rFonts w:cs="Arial" w:hAnsi="Arial" w:eastAsia="Arial" w:ascii="Arial"/>
          <w:color w:val="4674A1"/>
          <w:w w:val="108"/>
          <w:sz w:val="12"/>
          <w:szCs w:val="12"/>
        </w:rPr>
        <w:t>i</w:t>
      </w:r>
      <w:r>
        <w:rPr>
          <w:rFonts w:cs="Arial" w:hAnsi="Arial" w:eastAsia="Arial" w:ascii="Arial"/>
          <w:color w:val="545E6E"/>
          <w:w w:val="104"/>
          <w:sz w:val="12"/>
          <w:szCs w:val="12"/>
        </w:rPr>
        <w:t>s</w:t>
      </w:r>
      <w:r>
        <w:rPr>
          <w:rFonts w:cs="Arial" w:hAnsi="Arial" w:eastAsia="Arial" w:ascii="Arial"/>
          <w:color w:val="3D5475"/>
          <w:w w:val="114"/>
          <w:sz w:val="12"/>
          <w:szCs w:val="12"/>
        </w:rPr>
        <w:t>J</w:t>
      </w:r>
      <w:r>
        <w:rPr>
          <w:rFonts w:cs="Arial" w:hAnsi="Arial" w:eastAsia="Arial" w:ascii="Arial"/>
          <w:color w:val="545E6E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19"/>
          <w:szCs w:val="19"/>
        </w:rPr>
        <w:jc w:val="left"/>
        <w:spacing w:before="4" w:lineRule="exact" w:line="180"/>
        <w:sectPr>
          <w:type w:val="continuous"/>
          <w:pgSz w:w="12240" w:h="15840"/>
          <w:pgMar w:top="700" w:bottom="280" w:left="1000" w:right="980"/>
        </w:sectPr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2"/>
        <w:ind w:left="577" w:right="-46"/>
      </w:pPr>
      <w:r>
        <w:rPr>
          <w:rFonts w:cs="Arial" w:hAnsi="Arial" w:eastAsia="Arial" w:ascii="Arial"/>
          <w:b/>
          <w:color w:val="3F3F3B"/>
          <w:spacing w:val="0"/>
          <w:w w:val="109"/>
          <w:sz w:val="16"/>
          <w:szCs w:val="16"/>
        </w:rPr>
        <w:t>Mobil</w:t>
      </w:r>
      <w:r>
        <w:rPr>
          <w:rFonts w:cs="Arial" w:hAnsi="Arial" w:eastAsia="Arial" w:ascii="Arial"/>
          <w:b/>
          <w:color w:val="3F3F3B"/>
          <w:spacing w:val="9"/>
          <w:w w:val="109"/>
          <w:sz w:val="16"/>
          <w:szCs w:val="16"/>
        </w:rPr>
        <w:t>e</w:t>
      </w:r>
      <w:r>
        <w:rPr>
          <w:rFonts w:cs="Arial" w:hAnsi="Arial" w:eastAsia="Arial" w:ascii="Arial"/>
          <w:b/>
          <w:color w:val="3F3F3B"/>
          <w:spacing w:val="0"/>
          <w:w w:val="109"/>
          <w:sz w:val="16"/>
          <w:szCs w:val="16"/>
        </w:rPr>
        <w:t>Developer</w:t>
      </w:r>
      <w:r>
        <w:rPr>
          <w:rFonts w:cs="Arial" w:hAnsi="Arial" w:eastAsia="Arial" w:ascii="Arial"/>
          <w:b/>
          <w:color w:val="3F3F3B"/>
          <w:spacing w:val="0"/>
          <w:w w:val="109"/>
          <w:sz w:val="16"/>
          <w:szCs w:val="16"/>
        </w:rPr>
        <w:t>                                                                       </w:t>
      </w:r>
      <w:r>
        <w:rPr>
          <w:rFonts w:cs="Arial" w:hAnsi="Arial" w:eastAsia="Arial" w:ascii="Arial"/>
          <w:b/>
          <w:color w:val="3F3F3B"/>
          <w:spacing w:val="26"/>
          <w:w w:val="109"/>
          <w:sz w:val="16"/>
          <w:szCs w:val="16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position w:val="5"/>
          <w:sz w:val="12"/>
          <w:szCs w:val="12"/>
        </w:rPr>
        <w:t>fev</w:t>
      </w:r>
      <w:r>
        <w:rPr>
          <w:rFonts w:cs="Arial" w:hAnsi="Arial" w:eastAsia="Arial" w:ascii="Arial"/>
          <w:color w:val="9C9EA8"/>
          <w:spacing w:val="27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position w:val="5"/>
          <w:sz w:val="12"/>
          <w:szCs w:val="12"/>
        </w:rPr>
        <w:t>2022</w:t>
      </w:r>
      <w:r>
        <w:rPr>
          <w:rFonts w:cs="Arial" w:hAnsi="Arial" w:eastAsia="Arial" w:ascii="Arial"/>
          <w:color w:val="9C9EA8"/>
          <w:spacing w:val="0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2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position w:val="5"/>
          <w:sz w:val="12"/>
          <w:szCs w:val="12"/>
        </w:rPr>
        <w:t>-</w:t>
      </w:r>
      <w:r>
        <w:rPr>
          <w:rFonts w:cs="Arial" w:hAnsi="Arial" w:eastAsia="Arial" w:ascii="Arial"/>
          <w:color w:val="AAAEB8"/>
          <w:spacing w:val="16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3"/>
          <w:position w:val="5"/>
          <w:sz w:val="12"/>
          <w:szCs w:val="12"/>
        </w:rPr>
        <w:t>atua</w:t>
      </w:r>
      <w:r>
        <w:rPr>
          <w:rFonts w:cs="Arial" w:hAnsi="Arial" w:eastAsia="Arial" w:ascii="Arial"/>
          <w:color w:val="8A8A9C"/>
          <w:spacing w:val="0"/>
          <w:w w:val="86"/>
          <w:position w:val="5"/>
          <w:sz w:val="12"/>
          <w:szCs w:val="12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571"/>
      </w:pP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CBE</w:t>
      </w:r>
      <w:r>
        <w:rPr>
          <w:rFonts w:cs="Arial" w:hAnsi="Arial" w:eastAsia="Arial" w:ascii="Arial"/>
          <w:color w:val="5B75C1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Southern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Africa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Oficial,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75C1"/>
          <w:spacing w:val="0"/>
          <w:w w:val="100"/>
          <w:sz w:val="12"/>
          <w:szCs w:val="12"/>
        </w:rPr>
        <w:t>Maputo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envolvimento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3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7"/>
          <w:sz w:val="12"/>
          <w:szCs w:val="12"/>
        </w:rPr>
        <w:t>ap</w:t>
      </w:r>
      <w:r>
        <w:rPr>
          <w:rFonts w:cs="Arial" w:hAnsi="Arial" w:eastAsia="Arial" w:ascii="Arial"/>
          <w:color w:val="A5918E"/>
          <w:spacing w:val="0"/>
          <w:w w:val="69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8"/>
          <w:sz w:val="12"/>
          <w:szCs w:val="12"/>
        </w:rPr>
        <w:t>lca</w:t>
      </w:r>
      <w:r>
        <w:rPr>
          <w:rFonts w:cs="Arial" w:hAnsi="Arial" w:eastAsia="Arial" w:ascii="Arial"/>
          <w:color w:val="AAAEB8"/>
          <w:spacing w:val="0"/>
          <w:w w:val="114"/>
          <w:sz w:val="12"/>
          <w:szCs w:val="12"/>
        </w:rPr>
        <w:t>c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oes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-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mo</w:t>
      </w:r>
      <w:r>
        <w:rPr>
          <w:rFonts w:cs="Arial" w:hAnsi="Arial" w:eastAsia="Arial" w:ascii="Arial"/>
          <w:color w:val="8A8A9C"/>
          <w:spacing w:val="0"/>
          <w:w w:val="94"/>
          <w:sz w:val="12"/>
          <w:szCs w:val="12"/>
        </w:rPr>
        <w:t>b</w:t>
      </w:r>
      <w:r>
        <w:rPr>
          <w:rFonts w:cs="Arial" w:hAnsi="Arial" w:eastAsia="Arial" w:ascii="Arial"/>
          <w:color w:val="9C9EA8"/>
          <w:spacing w:val="0"/>
          <w:w w:val="64"/>
          <w:sz w:val="12"/>
          <w:szCs w:val="12"/>
        </w:rPr>
        <w:t>i</w:t>
      </w:r>
      <w:r>
        <w:rPr>
          <w:rFonts w:cs="Arial" w:hAnsi="Arial" w:eastAsia="Arial" w:ascii="Arial"/>
          <w:color w:val="8A8A9C"/>
          <w:spacing w:val="0"/>
          <w:w w:val="86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om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Flutte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Rea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2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Na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ve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69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1"/>
          <w:sz w:val="12"/>
          <w:szCs w:val="12"/>
        </w:rPr>
        <w:t>mpl</w:t>
      </w:r>
      <w:r>
        <w:rPr>
          <w:rFonts w:cs="Arial" w:hAnsi="Arial" w:eastAsia="Arial" w:ascii="Arial"/>
          <w:color w:val="AAAEB8"/>
          <w:spacing w:val="0"/>
          <w:w w:val="103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0"/>
          <w:w w:val="103"/>
          <w:sz w:val="12"/>
          <w:szCs w:val="12"/>
        </w:rPr>
        <w:t>menta</w:t>
      </w:r>
      <w:r>
        <w:rPr>
          <w:rFonts w:cs="Arial" w:hAnsi="Arial" w:eastAsia="Arial" w:ascii="Arial"/>
          <w:color w:val="AAAEB8"/>
          <w:spacing w:val="0"/>
          <w:w w:val="104"/>
          <w:sz w:val="12"/>
          <w:szCs w:val="12"/>
        </w:rPr>
        <w:t>c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Clean</w:t>
      </w:r>
      <w:r>
        <w:rPr>
          <w:rFonts w:cs="Arial" w:hAnsi="Arial" w:eastAsia="Arial" w:ascii="Arial"/>
          <w:color w:val="9C9EA8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rc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h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te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ture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color w:val="9C9EA8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c6digo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escatavel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an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enivel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565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Ges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9C9EA8"/>
          <w:spacing w:val="3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tado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om</w:t>
      </w:r>
      <w:r>
        <w:rPr>
          <w:rFonts w:cs="Arial" w:hAnsi="Arial" w:eastAsia="Arial" w:ascii="Arial"/>
          <w:color w:val="9C9EA8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BLoC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pattern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79"/>
          <w:sz w:val="12"/>
          <w:szCs w:val="12"/>
        </w:rPr>
        <w:t>P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rovider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0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lnteqracao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om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Fireba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se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5"/>
          <w:sz w:val="12"/>
          <w:szCs w:val="12"/>
        </w:rPr>
        <w:t>(A</w:t>
      </w:r>
      <w:r>
        <w:rPr>
          <w:rFonts w:cs="Arial" w:hAnsi="Arial" w:eastAsia="Arial" w:ascii="Arial"/>
          <w:color w:val="8A8A9C"/>
          <w:spacing w:val="0"/>
          <w:w w:val="94"/>
          <w:sz w:val="12"/>
          <w:szCs w:val="12"/>
        </w:rPr>
        <w:t>u</w:t>
      </w:r>
      <w:r>
        <w:rPr>
          <w:rFonts w:cs="Arial" w:hAnsi="Arial" w:eastAsia="Arial" w:ascii="Arial"/>
          <w:color w:val="9C9EA8"/>
          <w:spacing w:val="0"/>
          <w:w w:val="121"/>
          <w:sz w:val="12"/>
          <w:szCs w:val="12"/>
        </w:rPr>
        <w:t>t</w:t>
      </w:r>
      <w:r>
        <w:rPr>
          <w:rFonts w:cs="Arial" w:hAnsi="Arial" w:eastAsia="Arial" w:ascii="Arial"/>
          <w:color w:val="8A8A9C"/>
          <w:spacing w:val="0"/>
          <w:w w:val="86"/>
          <w:sz w:val="12"/>
          <w:szCs w:val="12"/>
        </w:rPr>
        <w:t>h</w:t>
      </w:r>
      <w:r>
        <w:rPr>
          <w:rFonts w:cs="Arial" w:hAnsi="Arial" w:eastAsia="Arial" w:ascii="Arial"/>
          <w:color w:val="9C9EA8"/>
          <w:spacing w:val="0"/>
          <w:w w:val="107"/>
          <w:sz w:val="12"/>
          <w:szCs w:val="12"/>
        </w:rPr>
        <w:t>ent</w:t>
      </w:r>
      <w:r>
        <w:rPr>
          <w:rFonts w:cs="Arial" w:hAnsi="Arial" w:eastAsia="Arial" w:ascii="Arial"/>
          <w:color w:val="AAAEB8"/>
          <w:spacing w:val="0"/>
          <w:w w:val="86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11"/>
          <w:sz w:val="12"/>
          <w:szCs w:val="12"/>
        </w:rPr>
        <w:t>cat</w:t>
      </w:r>
      <w:r>
        <w:rPr>
          <w:rFonts w:cs="Arial" w:hAnsi="Arial" w:eastAsia="Arial" w:ascii="Arial"/>
          <w:color w:val="8A8A9C"/>
          <w:spacing w:val="0"/>
          <w:w w:val="86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3"/>
          <w:sz w:val="12"/>
          <w:szCs w:val="12"/>
        </w:rPr>
        <w:t>o</w:t>
      </w:r>
      <w:r>
        <w:rPr>
          <w:rFonts w:cs="Arial" w:hAnsi="Arial" w:eastAsia="Arial" w:ascii="Arial"/>
          <w:color w:val="8A8A9C"/>
          <w:spacing w:val="0"/>
          <w:w w:val="94"/>
          <w:sz w:val="12"/>
          <w:szCs w:val="12"/>
        </w:rPr>
        <w:t>n</w:t>
      </w:r>
      <w:r>
        <w:rPr>
          <w:rFonts w:cs="Arial" w:hAnsi="Arial" w:eastAsia="Arial" w:ascii="Arial"/>
          <w:color w:val="AAAEB8"/>
          <w:spacing w:val="0"/>
          <w:w w:val="69"/>
          <w:sz w:val="12"/>
          <w:szCs w:val="12"/>
        </w:rPr>
        <w:t>,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AAAEB8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78"/>
          <w:sz w:val="12"/>
          <w:szCs w:val="12"/>
        </w:rPr>
        <w:t>F</w:t>
      </w:r>
      <w:r>
        <w:rPr>
          <w:rFonts w:cs="Arial" w:hAnsi="Arial" w:eastAsia="Arial" w:ascii="Arial"/>
          <w:color w:val="AAAEB8"/>
          <w:spacing w:val="0"/>
          <w:w w:val="108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6"/>
          <w:sz w:val="12"/>
          <w:szCs w:val="12"/>
        </w:rPr>
        <w:t>rest</w:t>
      </w:r>
      <w:r>
        <w:rPr>
          <w:rFonts w:cs="Arial" w:hAnsi="Arial" w:eastAsia="Arial" w:ascii="Arial"/>
          <w:color w:val="AAAEB8"/>
          <w:spacing w:val="0"/>
          <w:w w:val="112"/>
          <w:sz w:val="12"/>
          <w:szCs w:val="12"/>
        </w:rPr>
        <w:t>o</w:t>
      </w:r>
      <w:r>
        <w:rPr>
          <w:rFonts w:cs="Arial" w:hAnsi="Arial" w:eastAsia="Arial" w:ascii="Arial"/>
          <w:color w:val="9C9EA8"/>
          <w:spacing w:val="0"/>
          <w:w w:val="102"/>
          <w:sz w:val="12"/>
          <w:szCs w:val="12"/>
        </w:rPr>
        <w:t>re</w:t>
      </w:r>
      <w:r>
        <w:rPr>
          <w:rFonts w:cs="Arial" w:hAnsi="Arial" w:eastAsia="Arial" w:ascii="Arial"/>
          <w:color w:val="AAAEB8"/>
          <w:spacing w:val="0"/>
          <w:w w:val="69"/>
          <w:sz w:val="12"/>
          <w:szCs w:val="12"/>
        </w:rPr>
        <w:t>,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AAAEB8"/>
          <w:spacing w:val="-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86"/>
          <w:sz w:val="12"/>
          <w:szCs w:val="12"/>
        </w:rPr>
        <w:t>C</w:t>
      </w:r>
      <w:r>
        <w:rPr>
          <w:rFonts w:cs="Arial" w:hAnsi="Arial" w:eastAsia="Arial" w:ascii="Arial"/>
          <w:color w:val="8A8A9C"/>
          <w:spacing w:val="0"/>
          <w:w w:val="43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oud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-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3"/>
          <w:sz w:val="12"/>
          <w:szCs w:val="12"/>
        </w:rPr>
        <w:t>Me</w:t>
      </w:r>
      <w:r>
        <w:rPr>
          <w:rFonts w:cs="Arial" w:hAnsi="Arial" w:eastAsia="Arial" w:ascii="Arial"/>
          <w:color w:val="AAAEB8"/>
          <w:spacing w:val="0"/>
          <w:w w:val="99"/>
          <w:sz w:val="12"/>
          <w:szCs w:val="12"/>
        </w:rPr>
        <w:t>ss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aging)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lrnpternentacao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C9EA8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mapas</w:t>
      </w:r>
      <w:r>
        <w:rPr>
          <w:rFonts w:cs="Arial" w:hAnsi="Arial" w:eastAsia="Arial" w:ascii="Arial"/>
          <w:color w:val="9C9EA8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2"/>
          <w:sz w:val="12"/>
          <w:szCs w:val="12"/>
        </w:rPr>
        <w:t>Goog</w:t>
      </w:r>
      <w:r>
        <w:rPr>
          <w:rFonts w:cs="Arial" w:hAnsi="Arial" w:eastAsia="Arial" w:ascii="Arial"/>
          <w:color w:val="8A8A9C"/>
          <w:spacing w:val="0"/>
          <w:w w:val="43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Maps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93"/>
          <w:sz w:val="12"/>
          <w:szCs w:val="12"/>
        </w:rPr>
        <w:t>AP</w:t>
      </w:r>
      <w:r>
        <w:rPr>
          <w:rFonts w:cs="Arial" w:hAnsi="Arial" w:eastAsia="Arial" w:ascii="Arial"/>
          <w:color w:val="70809E"/>
          <w:spacing w:val="0"/>
          <w:w w:val="34"/>
          <w:sz w:val="12"/>
          <w:szCs w:val="12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559"/>
      </w:pP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7B797E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B797E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Si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AAAEB8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AAAEB8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notiticacoes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9C9EA8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push</w:t>
      </w:r>
      <w:r>
        <w:rPr>
          <w:rFonts w:cs="Arial" w:hAnsi="Arial" w:eastAsia="Arial" w:ascii="Arial"/>
          <w:color w:val="9C9EA8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C9EA8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78"/>
          <w:sz w:val="12"/>
          <w:szCs w:val="12"/>
        </w:rPr>
        <w:t>F</w:t>
      </w:r>
      <w:r>
        <w:rPr>
          <w:rFonts w:cs="Arial" w:hAnsi="Arial" w:eastAsia="Arial" w:ascii="Arial"/>
          <w:color w:val="8A8A9C"/>
          <w:spacing w:val="0"/>
          <w:w w:val="64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86"/>
          <w:sz w:val="12"/>
          <w:szCs w:val="12"/>
        </w:rPr>
        <w:t>r</w:t>
      </w:r>
      <w:r>
        <w:rPr>
          <w:rFonts w:cs="Arial" w:hAnsi="Arial" w:eastAsia="Arial" w:ascii="Arial"/>
          <w:color w:val="AAAEB8"/>
          <w:spacing w:val="0"/>
          <w:w w:val="94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0"/>
          <w:w w:val="99"/>
          <w:sz w:val="12"/>
          <w:szCs w:val="12"/>
        </w:rPr>
        <w:t>ba</w:t>
      </w:r>
      <w:r>
        <w:rPr>
          <w:rFonts w:cs="Arial" w:hAnsi="Arial" w:eastAsia="Arial" w:ascii="Arial"/>
          <w:color w:val="AAAEB8"/>
          <w:spacing w:val="0"/>
          <w:w w:val="94"/>
          <w:sz w:val="12"/>
          <w:szCs w:val="12"/>
        </w:rPr>
        <w:t>s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C9EA8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8A8A9C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oud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C9EA8"/>
          <w:spacing w:val="0"/>
          <w:w w:val="107"/>
          <w:sz w:val="12"/>
          <w:szCs w:val="12"/>
        </w:rPr>
        <w:t>Me</w:t>
      </w:r>
      <w:r>
        <w:rPr>
          <w:rFonts w:cs="Arial" w:hAnsi="Arial" w:eastAsia="Arial" w:ascii="Arial"/>
          <w:color w:val="AAAEB8"/>
          <w:spacing w:val="0"/>
          <w:w w:val="94"/>
          <w:sz w:val="12"/>
          <w:szCs w:val="12"/>
        </w:rPr>
        <w:t>ss</w:t>
      </w:r>
      <w:r>
        <w:rPr>
          <w:rFonts w:cs="Arial" w:hAnsi="Arial" w:eastAsia="Arial" w:ascii="Arial"/>
          <w:color w:val="9C9EA8"/>
          <w:spacing w:val="0"/>
          <w:w w:val="99"/>
          <w:sz w:val="12"/>
          <w:szCs w:val="12"/>
        </w:rPr>
        <w:t>ag</w:t>
      </w:r>
      <w:r>
        <w:rPr>
          <w:rFonts w:cs="Arial" w:hAnsi="Arial" w:eastAsia="Arial" w:ascii="Arial"/>
          <w:color w:val="AAAEB8"/>
          <w:spacing w:val="0"/>
          <w:w w:val="64"/>
          <w:sz w:val="12"/>
          <w:szCs w:val="12"/>
        </w:rPr>
        <w:t>i</w:t>
      </w:r>
      <w:r>
        <w:rPr>
          <w:rFonts w:cs="Arial" w:hAnsi="Arial" w:eastAsia="Arial" w:ascii="Arial"/>
          <w:color w:val="9C9EA8"/>
          <w:spacing w:val="0"/>
          <w:w w:val="100"/>
          <w:sz w:val="12"/>
          <w:szCs w:val="12"/>
        </w:rPr>
        <w:t>ng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8"/>
        <w:ind w:left="571"/>
      </w:pPr>
      <w:r>
        <w:rPr>
          <w:rFonts w:cs="Arial" w:hAnsi="Arial" w:eastAsia="Arial" w:ascii="Arial"/>
          <w:b/>
          <w:color w:val="9C9EA8"/>
          <w:w w:val="99"/>
          <w:sz w:val="12"/>
          <w:szCs w:val="12"/>
        </w:rPr>
        <w:t>Proj</w:t>
      </w:r>
      <w:r>
        <w:rPr>
          <w:rFonts w:cs="Arial" w:hAnsi="Arial" w:eastAsia="Arial" w:ascii="Arial"/>
          <w:b/>
          <w:color w:val="9C9EA8"/>
          <w:spacing w:val="-20"/>
          <w:w w:val="99"/>
          <w:sz w:val="12"/>
          <w:szCs w:val="12"/>
        </w:rPr>
        <w:t>e</w:t>
      </w:r>
      <w:r>
        <w:rPr>
          <w:rFonts w:cs="Arial" w:hAnsi="Arial" w:eastAsia="Arial" w:ascii="Arial"/>
          <w:b/>
          <w:color w:val="8A8A9C"/>
          <w:spacing w:val="-7"/>
          <w:w w:val="97"/>
          <w:sz w:val="12"/>
          <w:szCs w:val="12"/>
        </w:rPr>
        <w:t>t</w:t>
      </w:r>
      <w:r>
        <w:rPr>
          <w:rFonts w:cs="Arial" w:hAnsi="Arial" w:eastAsia="Arial" w:ascii="Arial"/>
          <w:b/>
          <w:color w:val="9C9EA8"/>
          <w:spacing w:val="0"/>
          <w:w w:val="107"/>
          <w:sz w:val="12"/>
          <w:szCs w:val="12"/>
        </w:rPr>
        <w:t>o</w:t>
      </w:r>
      <w:r>
        <w:rPr>
          <w:rFonts w:cs="Arial" w:hAnsi="Arial" w:eastAsia="Arial" w:ascii="Arial"/>
          <w:b/>
          <w:color w:val="9C9EA8"/>
          <w:spacing w:val="-14"/>
          <w:w w:val="107"/>
          <w:sz w:val="12"/>
          <w:szCs w:val="12"/>
        </w:rPr>
        <w:t>s</w:t>
      </w:r>
      <w:r>
        <w:rPr>
          <w:rFonts w:cs="Arial" w:hAnsi="Arial" w:eastAsia="Arial" w:ascii="Arial"/>
          <w:b/>
          <w:color w:val="AAAEB8"/>
          <w:spacing w:val="0"/>
          <w:w w:val="78"/>
          <w:sz w:val="12"/>
          <w:szCs w:val="12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/>
        <w:ind w:left="577"/>
      </w:pPr>
      <w:r>
        <w:rPr>
          <w:rFonts w:cs="Arial" w:hAnsi="Arial" w:eastAsia="Arial" w:ascii="Arial"/>
          <w:b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7B797E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5"/>
          <w:sz w:val="12"/>
          <w:szCs w:val="12"/>
        </w:rPr>
        <w:t>fre</w:t>
      </w:r>
      <w:r>
        <w:rPr>
          <w:rFonts w:cs="Arial" w:hAnsi="Arial" w:eastAsia="Arial" w:ascii="Arial"/>
          <w:b/>
          <w:color w:val="AAAEB8"/>
          <w:spacing w:val="-13"/>
          <w:w w:val="95"/>
          <w:sz w:val="12"/>
          <w:szCs w:val="12"/>
        </w:rPr>
        <w:t>e</w:t>
      </w:r>
      <w:r>
        <w:rPr>
          <w:rFonts w:cs="Arial" w:hAnsi="Arial" w:eastAsia="Arial" w:ascii="Arial"/>
          <w:b/>
          <w:color w:val="9C9EA8"/>
          <w:spacing w:val="-6"/>
          <w:w w:val="95"/>
          <w:sz w:val="12"/>
          <w:szCs w:val="12"/>
        </w:rPr>
        <w:t>l</w:t>
      </w:r>
      <w:r>
        <w:rPr>
          <w:rFonts w:cs="Arial" w:hAnsi="Arial" w:eastAsia="Arial" w:ascii="Arial"/>
          <w:b/>
          <w:color w:val="AAAEB8"/>
          <w:spacing w:val="0"/>
          <w:w w:val="95"/>
          <w:sz w:val="12"/>
          <w:szCs w:val="12"/>
        </w:rPr>
        <w:t>a.co.mz</w:t>
      </w:r>
      <w:r>
        <w:rPr>
          <w:rFonts w:cs="Arial" w:hAnsi="Arial" w:eastAsia="Arial" w:ascii="Arial"/>
          <w:b/>
          <w:color w:val="AAAEB8"/>
          <w:spacing w:val="-10"/>
          <w:w w:val="95"/>
          <w:sz w:val="12"/>
          <w:szCs w:val="12"/>
        </w:rPr>
        <w:t> </w:t>
      </w:r>
      <w:r>
        <w:rPr>
          <w:rFonts w:cs="Arial" w:hAnsi="Arial" w:eastAsia="Arial" w:ascii="Arial"/>
          <w:b/>
          <w:color w:val="CFCFD3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CFCFD3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-7"/>
          <w:w w:val="94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-6"/>
          <w:w w:val="94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0"/>
          <w:w w:val="94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0"/>
          <w:w w:val="94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2"/>
          <w:sz w:val="12"/>
          <w:szCs w:val="12"/>
        </w:rPr>
        <w:t>mob</w:t>
      </w:r>
      <w:r>
        <w:rPr>
          <w:rFonts w:cs="Arial" w:hAnsi="Arial" w:eastAsia="Arial" w:ascii="Arial"/>
          <w:b/>
          <w:color w:val="AAAEB8"/>
          <w:spacing w:val="-27"/>
          <w:w w:val="102"/>
          <w:sz w:val="12"/>
          <w:szCs w:val="12"/>
        </w:rPr>
        <w:t>i</w:t>
      </w:r>
      <w:r>
        <w:rPr>
          <w:rFonts w:cs="Arial" w:hAnsi="Arial" w:eastAsia="Arial" w:ascii="Arial"/>
          <w:b/>
          <w:color w:val="9C9EA8"/>
          <w:spacing w:val="-6"/>
          <w:w w:val="97"/>
          <w:sz w:val="12"/>
          <w:szCs w:val="12"/>
        </w:rPr>
        <w:t>l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15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5"/>
          <w:sz w:val="12"/>
          <w:szCs w:val="12"/>
        </w:rPr>
        <w:t>F</w:t>
      </w:r>
      <w:r>
        <w:rPr>
          <w:rFonts w:cs="Arial" w:hAnsi="Arial" w:eastAsia="Arial" w:ascii="Arial"/>
          <w:b/>
          <w:color w:val="AAAEB8"/>
          <w:spacing w:val="-6"/>
          <w:w w:val="95"/>
          <w:sz w:val="12"/>
          <w:szCs w:val="12"/>
        </w:rPr>
        <w:t>l</w:t>
      </w:r>
      <w:r>
        <w:rPr>
          <w:rFonts w:cs="Arial" w:hAnsi="Arial" w:eastAsia="Arial" w:ascii="Arial"/>
          <w:b/>
          <w:color w:val="9C9EA8"/>
          <w:spacing w:val="-6"/>
          <w:w w:val="95"/>
          <w:sz w:val="12"/>
          <w:szCs w:val="12"/>
        </w:rPr>
        <w:t>u</w:t>
      </w:r>
      <w:r>
        <w:rPr>
          <w:rFonts w:cs="Arial" w:hAnsi="Arial" w:eastAsia="Arial" w:ascii="Arial"/>
          <w:b/>
          <w:color w:val="AAAEB8"/>
          <w:spacing w:val="0"/>
          <w:w w:val="95"/>
          <w:sz w:val="12"/>
          <w:szCs w:val="12"/>
        </w:rPr>
        <w:t>tte</w:t>
      </w:r>
      <w:r>
        <w:rPr>
          <w:rFonts w:cs="Arial" w:hAnsi="Arial" w:eastAsia="Arial" w:ascii="Arial"/>
          <w:b/>
          <w:color w:val="AAAEB8"/>
          <w:spacing w:val="-5"/>
          <w:w w:val="95"/>
          <w:sz w:val="12"/>
          <w:szCs w:val="12"/>
        </w:rPr>
        <w:t>r</w:t>
      </w:r>
      <w:r>
        <w:rPr>
          <w:rFonts w:cs="Arial" w:hAnsi="Arial" w:eastAsia="Arial" w:ascii="Arial"/>
          <w:b/>
          <w:color w:val="AAAEB8"/>
          <w:spacing w:val="0"/>
          <w:w w:val="95"/>
          <w:sz w:val="12"/>
          <w:szCs w:val="12"/>
        </w:rPr>
        <w:t>para</w:t>
      </w:r>
      <w:r>
        <w:rPr>
          <w:rFonts w:cs="Arial" w:hAnsi="Arial" w:eastAsia="Arial" w:ascii="Arial"/>
          <w:b/>
          <w:color w:val="AAAEB8"/>
          <w:spacing w:val="1"/>
          <w:w w:val="95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-6"/>
          <w:w w:val="97"/>
          <w:sz w:val="12"/>
          <w:szCs w:val="12"/>
        </w:rPr>
        <w:t>p</w:t>
      </w:r>
      <w:r>
        <w:rPr>
          <w:rFonts w:cs="Arial" w:hAnsi="Arial" w:eastAsia="Arial" w:ascii="Arial"/>
          <w:b/>
          <w:color w:val="9C9EA8"/>
          <w:spacing w:val="-5"/>
          <w:w w:val="73"/>
          <w:sz w:val="12"/>
          <w:szCs w:val="12"/>
        </w:rPr>
        <w:t>l</w:t>
      </w:r>
      <w:r>
        <w:rPr>
          <w:rFonts w:cs="Arial" w:hAnsi="Arial" w:eastAsia="Arial" w:ascii="Arial"/>
          <w:b/>
          <w:color w:val="AAAEB8"/>
          <w:spacing w:val="0"/>
          <w:w w:val="87"/>
          <w:sz w:val="12"/>
          <w:szCs w:val="12"/>
        </w:rPr>
        <w:t>a</w:t>
      </w:r>
      <w:r>
        <w:rPr>
          <w:rFonts w:cs="Arial" w:hAnsi="Arial" w:eastAsia="Arial" w:ascii="Arial"/>
          <w:b/>
          <w:color w:val="8A8A9C"/>
          <w:spacing w:val="-8"/>
          <w:w w:val="117"/>
          <w:sz w:val="12"/>
          <w:szCs w:val="12"/>
        </w:rPr>
        <w:t>t</w:t>
      </w:r>
      <w:r>
        <w:rPr>
          <w:rFonts w:cs="Arial" w:hAnsi="Arial" w:eastAsia="Arial" w:ascii="Arial"/>
          <w:b/>
          <w:color w:val="AAAEB8"/>
          <w:spacing w:val="0"/>
          <w:w w:val="87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-9"/>
          <w:w w:val="136"/>
          <w:sz w:val="12"/>
          <w:szCs w:val="12"/>
        </w:rPr>
        <w:t>f</w:t>
      </w:r>
      <w:r>
        <w:rPr>
          <w:rFonts w:cs="Arial" w:hAnsi="Arial" w:eastAsia="Arial" w:ascii="Arial"/>
          <w:b/>
          <w:color w:val="AAAEB8"/>
          <w:spacing w:val="-7"/>
          <w:w w:val="107"/>
          <w:sz w:val="12"/>
          <w:szCs w:val="12"/>
        </w:rPr>
        <w:t>o</w:t>
      </w:r>
      <w:r>
        <w:rPr>
          <w:rFonts w:cs="Arial" w:hAnsi="Arial" w:eastAsia="Arial" w:ascii="Arial"/>
          <w:b/>
          <w:color w:val="9C9EA8"/>
          <w:spacing w:val="0"/>
          <w:w w:val="102"/>
          <w:sz w:val="12"/>
          <w:szCs w:val="12"/>
        </w:rPr>
        <w:t>r</w:t>
      </w:r>
      <w:r>
        <w:rPr>
          <w:rFonts w:cs="Arial" w:hAnsi="Arial" w:eastAsia="Arial" w:ascii="Arial"/>
          <w:b/>
          <w:color w:val="9C9EA8"/>
          <w:spacing w:val="-14"/>
          <w:w w:val="102"/>
          <w:sz w:val="12"/>
          <w:szCs w:val="12"/>
        </w:rPr>
        <w:t>m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-15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5"/>
          <w:w w:val="87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87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3"/>
          <w:w w:val="87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9"/>
          <w:w w:val="136"/>
          <w:sz w:val="12"/>
          <w:szCs w:val="12"/>
        </w:rPr>
        <w:t>f</w:t>
      </w:r>
      <w:r>
        <w:rPr>
          <w:rFonts w:cs="Arial" w:hAnsi="Arial" w:eastAsia="Arial" w:ascii="Arial"/>
          <w:b/>
          <w:color w:val="AAAEB8"/>
          <w:spacing w:val="0"/>
          <w:w w:val="97"/>
          <w:sz w:val="12"/>
          <w:szCs w:val="12"/>
        </w:rPr>
        <w:t>re</w:t>
      </w:r>
      <w:r>
        <w:rPr>
          <w:rFonts w:cs="Arial" w:hAnsi="Arial" w:eastAsia="Arial" w:ascii="Arial"/>
          <w:b/>
          <w:color w:val="AAAEB8"/>
          <w:spacing w:val="-7"/>
          <w:w w:val="97"/>
          <w:sz w:val="12"/>
          <w:szCs w:val="12"/>
        </w:rPr>
        <w:t>e</w:t>
      </w:r>
      <w:r>
        <w:rPr>
          <w:rFonts w:cs="Arial" w:hAnsi="Arial" w:eastAsia="Arial" w:ascii="Arial"/>
          <w:b/>
          <w:color w:val="8A8A9C"/>
          <w:spacing w:val="-5"/>
          <w:w w:val="73"/>
          <w:sz w:val="12"/>
          <w:szCs w:val="12"/>
        </w:rPr>
        <w:t>l</w:t>
      </w:r>
      <w:r>
        <w:rPr>
          <w:rFonts w:cs="Arial" w:hAnsi="Arial" w:eastAsia="Arial" w:ascii="Arial"/>
          <w:b/>
          <w:color w:val="AAAEB8"/>
          <w:spacing w:val="0"/>
          <w:w w:val="97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-6"/>
          <w:w w:val="87"/>
          <w:sz w:val="12"/>
          <w:szCs w:val="12"/>
        </w:rPr>
        <w:t>n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cers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/>
        <w:ind w:left="577"/>
      </w:pPr>
      <w:r>
        <w:rPr>
          <w:rFonts w:cs="Arial" w:hAnsi="Arial" w:eastAsia="Arial" w:ascii="Arial"/>
          <w:b/>
          <w:color w:val="7B797E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7B797E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b/>
          <w:color w:val="9C9EA8"/>
          <w:spacing w:val="-7"/>
          <w:w w:val="100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oi</w:t>
      </w:r>
      <w:r>
        <w:rPr>
          <w:rFonts w:cs="Arial" w:hAnsi="Arial" w:eastAsia="Arial" w:ascii="Arial"/>
          <w:b/>
          <w:color w:val="AAAEB8"/>
          <w:spacing w:val="-21"/>
          <w:w w:val="100"/>
          <w:sz w:val="12"/>
          <w:szCs w:val="12"/>
        </w:rPr>
        <w:t>n</w:t>
      </w:r>
      <w:r>
        <w:rPr>
          <w:rFonts w:cs="Arial" w:hAnsi="Arial" w:eastAsia="Arial" w:ascii="Arial"/>
          <w:b/>
          <w:color w:val="9C9EA8"/>
          <w:spacing w:val="2"/>
          <w:w w:val="100"/>
          <w:sz w:val="12"/>
          <w:szCs w:val="12"/>
        </w:rPr>
        <w:t>t</w:t>
      </w:r>
      <w:r>
        <w:rPr>
          <w:rFonts w:cs="Arial" w:hAnsi="Arial" w:eastAsia="Arial" w:ascii="Arial"/>
          <w:b/>
          <w:color w:val="CFCFD3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CFCFD3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App</w:t>
      </w:r>
      <w:r>
        <w:rPr>
          <w:rFonts w:cs="Arial" w:hAnsi="Arial" w:eastAsia="Arial" w:ascii="Arial"/>
          <w:b/>
          <w:color w:val="AAAEB8"/>
          <w:spacing w:val="-8"/>
          <w:w w:val="9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100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2"/>
          <w:sz w:val="12"/>
          <w:szCs w:val="12"/>
        </w:rPr>
        <w:t>c</w:t>
      </w:r>
      <w:r>
        <w:rPr>
          <w:rFonts w:cs="Arial" w:hAnsi="Arial" w:eastAsia="Arial" w:ascii="Arial"/>
          <w:b/>
          <w:color w:val="AAAEB8"/>
          <w:spacing w:val="-14"/>
          <w:w w:val="102"/>
          <w:sz w:val="12"/>
          <w:szCs w:val="12"/>
        </w:rPr>
        <w:t>o</w:t>
      </w:r>
      <w:r>
        <w:rPr>
          <w:rFonts w:cs="Arial" w:hAnsi="Arial" w:eastAsia="Arial" w:ascii="Arial"/>
          <w:b/>
          <w:color w:val="9C9EA8"/>
          <w:spacing w:val="0"/>
          <w:w w:val="90"/>
          <w:sz w:val="12"/>
          <w:szCs w:val="12"/>
        </w:rPr>
        <w:t>ntrole</w:t>
      </w:r>
      <w:r>
        <w:rPr>
          <w:rFonts w:cs="Arial" w:hAnsi="Arial" w:eastAsia="Arial" w:ascii="Arial"/>
          <w:b/>
          <w:color w:val="9C9EA8"/>
          <w:spacing w:val="-22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100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as</w:t>
      </w:r>
      <w:r>
        <w:rPr>
          <w:rFonts w:cs="Arial" w:hAnsi="Arial" w:eastAsia="Arial" w:ascii="Arial"/>
          <w:b/>
          <w:color w:val="AAAEB8"/>
          <w:spacing w:val="-13"/>
          <w:w w:val="100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idui</w:t>
      </w:r>
      <w:r>
        <w:rPr>
          <w:rFonts w:cs="Arial" w:hAnsi="Arial" w:eastAsia="Arial" w:ascii="Arial"/>
          <w:b/>
          <w:color w:val="9C9EA8"/>
          <w:spacing w:val="-34"/>
          <w:w w:val="100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-6"/>
          <w:w w:val="100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/>
        <w:ind w:left="577"/>
      </w:pPr>
      <w:r>
        <w:rPr>
          <w:rFonts w:cs="Arial" w:hAnsi="Arial" w:eastAsia="Arial" w:ascii="Arial"/>
          <w:b/>
          <w:color w:val="8A8A9C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8A8A9C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0"/>
          <w:w w:val="92"/>
          <w:sz w:val="12"/>
          <w:szCs w:val="12"/>
        </w:rPr>
        <w:t>M</w:t>
      </w:r>
      <w:r>
        <w:rPr>
          <w:rFonts w:cs="Arial" w:hAnsi="Arial" w:eastAsia="Arial" w:ascii="Arial"/>
          <w:b/>
          <w:color w:val="AAAEB8"/>
          <w:spacing w:val="0"/>
          <w:w w:val="92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0"/>
          <w:w w:val="92"/>
          <w:sz w:val="12"/>
          <w:szCs w:val="12"/>
        </w:rPr>
        <w:t>khowo</w:t>
      </w:r>
      <w:r>
        <w:rPr>
          <w:rFonts w:cs="Arial" w:hAnsi="Arial" w:eastAsia="Arial" w:ascii="Arial"/>
          <w:b/>
          <w:color w:val="9C9EA8"/>
          <w:spacing w:val="-10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AAAEB8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7"/>
          <w:w w:val="105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-7"/>
          <w:w w:val="107"/>
          <w:sz w:val="12"/>
          <w:szCs w:val="12"/>
        </w:rPr>
        <w:t>p</w:t>
      </w:r>
      <w:r>
        <w:rPr>
          <w:rFonts w:cs="Arial" w:hAnsi="Arial" w:eastAsia="Arial" w:ascii="Arial"/>
          <w:b/>
          <w:color w:val="9C9EA8"/>
          <w:spacing w:val="0"/>
          <w:w w:val="90"/>
          <w:sz w:val="12"/>
          <w:szCs w:val="12"/>
        </w:rPr>
        <w:t>p</w:t>
      </w:r>
      <w:r>
        <w:rPr>
          <w:rFonts w:cs="Arial" w:hAnsi="Arial" w:eastAsia="Arial" w:ascii="Arial"/>
          <w:b/>
          <w:color w:val="9C9EA8"/>
          <w:spacing w:val="-17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101"/>
          <w:sz w:val="12"/>
          <w:szCs w:val="12"/>
        </w:rPr>
        <w:t>m</w:t>
      </w:r>
      <w:r>
        <w:rPr>
          <w:rFonts w:cs="Arial" w:hAnsi="Arial" w:eastAsia="Arial" w:ascii="Arial"/>
          <w:b/>
          <w:color w:val="AAAEB8"/>
          <w:spacing w:val="-13"/>
          <w:w w:val="101"/>
          <w:sz w:val="12"/>
          <w:szCs w:val="12"/>
        </w:rPr>
        <w:t>o</w:t>
      </w:r>
      <w:r>
        <w:rPr>
          <w:rFonts w:cs="Arial" w:hAnsi="Arial" w:eastAsia="Arial" w:ascii="Arial"/>
          <w:b/>
          <w:color w:val="9C9EA8"/>
          <w:spacing w:val="0"/>
          <w:w w:val="102"/>
          <w:sz w:val="12"/>
          <w:szCs w:val="12"/>
        </w:rPr>
        <w:t>bi</w:t>
      </w:r>
      <w:r>
        <w:rPr>
          <w:rFonts w:cs="Arial" w:hAnsi="Arial" w:eastAsia="Arial" w:ascii="Arial"/>
          <w:b/>
          <w:color w:val="9C9EA8"/>
          <w:spacing w:val="-20"/>
          <w:w w:val="102"/>
          <w:sz w:val="12"/>
          <w:szCs w:val="12"/>
        </w:rPr>
        <w:t>l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15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7"/>
          <w:sz w:val="12"/>
          <w:szCs w:val="12"/>
        </w:rPr>
        <w:t>p</w:t>
      </w:r>
      <w:r>
        <w:rPr>
          <w:rFonts w:cs="Arial" w:hAnsi="Arial" w:eastAsia="Arial" w:ascii="Arial"/>
          <w:b/>
          <w:color w:val="AAAEB8"/>
          <w:spacing w:val="-6"/>
          <w:w w:val="97"/>
          <w:sz w:val="12"/>
          <w:szCs w:val="12"/>
        </w:rPr>
        <w:t>a</w:t>
      </w:r>
      <w:r>
        <w:rPr>
          <w:rFonts w:cs="Arial" w:hAnsi="Arial" w:eastAsia="Arial" w:ascii="Arial"/>
          <w:b/>
          <w:color w:val="9C9EA8"/>
          <w:spacing w:val="-8"/>
          <w:w w:val="97"/>
          <w:sz w:val="12"/>
          <w:szCs w:val="12"/>
        </w:rPr>
        <w:t>r</w:t>
      </w:r>
      <w:r>
        <w:rPr>
          <w:rFonts w:cs="Arial" w:hAnsi="Arial" w:eastAsia="Arial" w:ascii="Arial"/>
          <w:b/>
          <w:color w:val="AAAEB8"/>
          <w:spacing w:val="0"/>
          <w:w w:val="97"/>
          <w:sz w:val="12"/>
          <w:szCs w:val="12"/>
        </w:rPr>
        <w:t>a</w:t>
      </w:r>
      <w:r>
        <w:rPr>
          <w:rFonts w:cs="Arial" w:hAnsi="Arial" w:eastAsia="Arial" w:ascii="Arial"/>
          <w:b/>
          <w:color w:val="AAAEB8"/>
          <w:spacing w:val="-9"/>
          <w:w w:val="97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0"/>
          <w:w w:val="97"/>
          <w:sz w:val="12"/>
          <w:szCs w:val="12"/>
        </w:rPr>
        <w:t>ge</w:t>
      </w:r>
      <w:r>
        <w:rPr>
          <w:rFonts w:cs="Arial" w:hAnsi="Arial" w:eastAsia="Arial" w:ascii="Arial"/>
          <w:b/>
          <w:color w:val="AAAEB8"/>
          <w:spacing w:val="-13"/>
          <w:w w:val="97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-8"/>
          <w:w w:val="117"/>
          <w:sz w:val="12"/>
          <w:szCs w:val="12"/>
        </w:rPr>
        <w:t>t</w:t>
      </w:r>
      <w:r>
        <w:rPr>
          <w:rFonts w:cs="Arial" w:hAnsi="Arial" w:eastAsia="Arial" w:ascii="Arial"/>
          <w:b/>
          <w:color w:val="AAAEB8"/>
          <w:spacing w:val="0"/>
          <w:w w:val="90"/>
          <w:sz w:val="12"/>
          <w:szCs w:val="12"/>
        </w:rPr>
        <w:t>ao</w:t>
      </w:r>
      <w:r>
        <w:rPr>
          <w:rFonts w:cs="Arial" w:hAnsi="Arial" w:eastAsia="Arial" w:ascii="Arial"/>
          <w:b/>
          <w:color w:val="AAAEB8"/>
          <w:spacing w:val="-17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C9EA8"/>
          <w:spacing w:val="-6"/>
          <w:w w:val="100"/>
          <w:sz w:val="12"/>
          <w:szCs w:val="12"/>
        </w:rPr>
        <w:t>d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b/>
          <w:color w:val="AAAEB8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AAAEB8"/>
          <w:spacing w:val="-6"/>
          <w:w w:val="100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in</w:t>
      </w:r>
      <w:r>
        <w:rPr>
          <w:rFonts w:cs="Arial" w:hAnsi="Arial" w:eastAsia="Arial" w:ascii="Arial"/>
          <w:b/>
          <w:color w:val="9C9EA8"/>
          <w:spacing w:val="-19"/>
          <w:w w:val="100"/>
          <w:sz w:val="12"/>
          <w:szCs w:val="12"/>
        </w:rPr>
        <w:t>i</w:t>
      </w:r>
      <w:r>
        <w:rPr>
          <w:rFonts w:cs="Arial" w:hAnsi="Arial" w:eastAsia="Arial" w:ascii="Arial"/>
          <w:b/>
          <w:color w:val="AAAEB8"/>
          <w:spacing w:val="-6"/>
          <w:w w:val="100"/>
          <w:sz w:val="12"/>
          <w:szCs w:val="12"/>
        </w:rPr>
        <w:t>s</w:t>
      </w:r>
      <w:r>
        <w:rPr>
          <w:rFonts w:cs="Arial" w:hAnsi="Arial" w:eastAsia="Arial" w:ascii="Arial"/>
          <w:b/>
          <w:color w:val="9C9EA8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b/>
          <w:color w:val="9C9EA8"/>
          <w:spacing w:val="-14"/>
          <w:w w:val="100"/>
          <w:sz w:val="12"/>
          <w:szCs w:val="12"/>
        </w:rPr>
        <w:t>r</w:t>
      </w:r>
      <w:r>
        <w:rPr>
          <w:rFonts w:cs="Arial" w:hAnsi="Arial" w:eastAsia="Arial" w:ascii="Arial"/>
          <w:b/>
          <w:color w:val="AAAEB8"/>
          <w:spacing w:val="0"/>
          <w:w w:val="100"/>
          <w:sz w:val="12"/>
          <w:szCs w:val="12"/>
        </w:rPr>
        <w:t>os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before="11"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1055"/>
        <w:ind w:right="2350"/>
      </w:pPr>
      <w:r>
        <w:rPr>
          <w:rFonts w:cs="Arial" w:hAnsi="Arial" w:eastAsia="Arial" w:ascii="Arial"/>
          <w:color w:val="2A364B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545E6E"/>
          <w:spacing w:val="-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5475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545E6E"/>
          <w:spacing w:val="0"/>
          <w:w w:val="103"/>
          <w:sz w:val="12"/>
          <w:szCs w:val="12"/>
        </w:rPr>
        <w:t>a</w:t>
      </w:r>
      <w:r>
        <w:rPr>
          <w:rFonts w:cs="Arial" w:hAnsi="Arial" w:eastAsia="Arial" w:ascii="Arial"/>
          <w:color w:val="3D5475"/>
          <w:spacing w:val="0"/>
          <w:w w:val="114"/>
          <w:sz w:val="12"/>
          <w:szCs w:val="12"/>
        </w:rPr>
        <w:t>v</w:t>
      </w:r>
      <w:r>
        <w:rPr>
          <w:rFonts w:cs="Arial" w:hAnsi="Arial" w:eastAsia="Arial" w:ascii="Arial"/>
          <w:color w:val="545E6E"/>
          <w:spacing w:val="0"/>
          <w:w w:val="103"/>
          <w:sz w:val="12"/>
          <w:szCs w:val="12"/>
        </w:rPr>
        <w:t>e</w:t>
      </w:r>
      <w:r>
        <w:rPr>
          <w:rFonts w:cs="Arial" w:hAnsi="Arial" w:eastAsia="Arial" w:ascii="Arial"/>
          <w:color w:val="3D5475"/>
          <w:spacing w:val="0"/>
          <w:w w:val="64"/>
          <w:sz w:val="12"/>
          <w:szCs w:val="12"/>
        </w:rPr>
        <w:t>l</w:t>
      </w:r>
      <w:r>
        <w:rPr>
          <w:rFonts w:cs="Arial" w:hAnsi="Arial" w:eastAsia="Arial" w:ascii="Arial"/>
          <w:color w:val="3D5475"/>
          <w:spacing w:val="0"/>
          <w:w w:val="64"/>
          <w:sz w:val="12"/>
          <w:szCs w:val="12"/>
        </w:rPr>
        <w:t> </w:t>
      </w:r>
      <w:r>
        <w:rPr>
          <w:rFonts w:cs="Arial" w:hAnsi="Arial" w:eastAsia="Arial" w:ascii="Arial"/>
          <w:color w:val="3B465D"/>
          <w:spacing w:val="0"/>
          <w:w w:val="99"/>
          <w:sz w:val="12"/>
          <w:szCs w:val="12"/>
        </w:rPr>
        <w:t>N</w:t>
      </w:r>
      <w:r>
        <w:rPr>
          <w:rFonts w:cs="Arial" w:hAnsi="Arial" w:eastAsia="Arial" w:ascii="Arial"/>
          <w:color w:val="545E6E"/>
          <w:spacing w:val="0"/>
          <w:w w:val="113"/>
          <w:sz w:val="12"/>
          <w:szCs w:val="12"/>
        </w:rPr>
        <w:t>es</w:t>
      </w:r>
      <w:r>
        <w:rPr>
          <w:rFonts w:cs="Arial" w:hAnsi="Arial" w:eastAsia="Arial" w:ascii="Arial"/>
          <w:color w:val="3D5475"/>
          <w:spacing w:val="0"/>
          <w:w w:val="155"/>
          <w:sz w:val="12"/>
          <w:szCs w:val="12"/>
        </w:rPr>
        <w:t>t</w:t>
      </w:r>
      <w:r>
        <w:rPr>
          <w:rFonts w:cs="Arial" w:hAnsi="Arial" w:eastAsia="Arial" w:ascii="Arial"/>
          <w:color w:val="3B465D"/>
          <w:spacing w:val="0"/>
          <w:w w:val="114"/>
          <w:sz w:val="12"/>
          <w:szCs w:val="12"/>
        </w:rPr>
        <w:t>J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65D"/>
          <w:spacing w:val="0"/>
          <w:w w:val="86"/>
          <w:sz w:val="12"/>
          <w:szCs w:val="12"/>
        </w:rPr>
        <w:t>R</w:t>
      </w:r>
      <w:r>
        <w:rPr>
          <w:rFonts w:cs="Arial" w:hAnsi="Arial" w:eastAsia="Arial" w:ascii="Arial"/>
          <w:color w:val="646E7B"/>
          <w:spacing w:val="0"/>
          <w:w w:val="72"/>
          <w:sz w:val="12"/>
          <w:szCs w:val="12"/>
        </w:rPr>
        <w:t>E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3D5475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3D5475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3D5475"/>
          <w:spacing w:val="-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45E6E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3D5475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2A364B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646E7B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19"/>
        <w:sectPr>
          <w:type w:val="continuous"/>
          <w:pgSz w:w="12240" w:h="15840"/>
          <w:pgMar w:top="700" w:bottom="280" w:left="1000" w:right="980"/>
          <w:cols w:num="2" w:equalWidth="off">
            <w:col w:w="6404" w:space="867"/>
            <w:col w:w="2989"/>
          </w:cols>
        </w:sectPr>
      </w:pPr>
      <w:r>
        <w:rPr>
          <w:rFonts w:cs="Arial" w:hAnsi="Arial" w:eastAsia="Arial" w:ascii="Arial"/>
          <w:color w:val="3B465D"/>
          <w:w w:val="103"/>
          <w:sz w:val="12"/>
          <w:szCs w:val="12"/>
        </w:rPr>
        <w:t>M</w:t>
      </w:r>
      <w:r>
        <w:rPr>
          <w:rFonts w:cs="Arial" w:hAnsi="Arial" w:eastAsia="Arial" w:ascii="Arial"/>
          <w:color w:val="3D5475"/>
          <w:w w:val="123"/>
          <w:sz w:val="12"/>
          <w:szCs w:val="12"/>
        </w:rPr>
        <w:t>y</w:t>
      </w:r>
      <w:r>
        <w:rPr>
          <w:rFonts w:cs="Arial" w:hAnsi="Arial" w:eastAsia="Arial" w:ascii="Arial"/>
          <w:color w:val="545E6E"/>
          <w:w w:val="103"/>
          <w:sz w:val="12"/>
          <w:szCs w:val="12"/>
        </w:rPr>
        <w:t>SQ</w:t>
      </w:r>
      <w:r>
        <w:rPr>
          <w:rFonts w:cs="Arial" w:hAnsi="Arial" w:eastAsia="Arial" w:ascii="Arial"/>
          <w:color w:val="3D5475"/>
          <w:w w:val="103"/>
          <w:sz w:val="12"/>
          <w:szCs w:val="12"/>
        </w:rPr>
        <w:t>L</w:t>
      </w:r>
      <w:r>
        <w:rPr>
          <w:rFonts w:cs="Arial" w:hAnsi="Arial" w:eastAsia="Arial" w:ascii="Arial"/>
          <w:color w:val="4674A1"/>
          <w:w w:val="155"/>
          <w:sz w:val="12"/>
          <w:szCs w:val="12"/>
        </w:rPr>
        <w:t>/</w:t>
      </w:r>
      <w:r>
        <w:rPr>
          <w:rFonts w:cs="Arial" w:hAnsi="Arial" w:eastAsia="Arial" w:ascii="Arial"/>
          <w:color w:val="3B465D"/>
          <w:w w:val="93"/>
          <w:sz w:val="12"/>
          <w:szCs w:val="12"/>
        </w:rPr>
        <w:t>P</w:t>
      </w:r>
      <w:r>
        <w:rPr>
          <w:rFonts w:cs="Arial" w:hAnsi="Arial" w:eastAsia="Arial" w:ascii="Arial"/>
          <w:color w:val="545E6E"/>
          <w:w w:val="112"/>
          <w:sz w:val="12"/>
          <w:szCs w:val="12"/>
        </w:rPr>
        <w:t>o</w:t>
      </w:r>
      <w:r>
        <w:rPr>
          <w:rFonts w:cs="Arial" w:hAnsi="Arial" w:eastAsia="Arial" w:ascii="Arial"/>
          <w:color w:val="646E7B"/>
          <w:w w:val="104"/>
          <w:sz w:val="12"/>
          <w:szCs w:val="12"/>
        </w:rPr>
        <w:t>s</w:t>
      </w:r>
      <w:r>
        <w:rPr>
          <w:rFonts w:cs="Arial" w:hAnsi="Arial" w:eastAsia="Arial" w:ascii="Arial"/>
          <w:color w:val="3D5475"/>
          <w:w w:val="121"/>
          <w:sz w:val="12"/>
          <w:szCs w:val="12"/>
        </w:rPr>
        <w:t>t</w:t>
      </w:r>
      <w:r>
        <w:rPr>
          <w:rFonts w:cs="Arial" w:hAnsi="Arial" w:eastAsia="Arial" w:ascii="Arial"/>
          <w:color w:val="545E6E"/>
          <w:w w:val="103"/>
          <w:sz w:val="12"/>
          <w:szCs w:val="12"/>
        </w:rPr>
        <w:t>g</w:t>
      </w:r>
      <w:r>
        <w:rPr>
          <w:rFonts w:cs="Arial" w:hAnsi="Arial" w:eastAsia="Arial" w:ascii="Arial"/>
          <w:color w:val="3D5475"/>
          <w:w w:val="115"/>
          <w:sz w:val="12"/>
          <w:szCs w:val="12"/>
        </w:rPr>
        <w:t>r</w:t>
      </w:r>
      <w:r>
        <w:rPr>
          <w:rFonts w:cs="Arial" w:hAnsi="Arial" w:eastAsia="Arial" w:ascii="Arial"/>
          <w:color w:val="646E7B"/>
          <w:w w:val="112"/>
          <w:sz w:val="12"/>
          <w:szCs w:val="12"/>
        </w:rPr>
        <w:t>e</w:t>
      </w:r>
      <w:r>
        <w:rPr>
          <w:rFonts w:cs="Arial" w:hAnsi="Arial" w:eastAsia="Arial" w:ascii="Arial"/>
          <w:color w:val="545E6E"/>
          <w:w w:val="103"/>
          <w:sz w:val="12"/>
          <w:szCs w:val="12"/>
        </w:rPr>
        <w:t>SQ</w:t>
      </w:r>
      <w:r>
        <w:rPr>
          <w:rFonts w:cs="Arial" w:hAnsi="Arial" w:eastAsia="Arial" w:ascii="Arial"/>
          <w:color w:val="3B465D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4"/>
          <w:szCs w:val="14"/>
        </w:rPr>
        <w:jc w:val="left"/>
        <w:ind w:left="197"/>
      </w:pPr>
      <w:r>
        <w:rPr>
          <w:rFonts w:cs="Arial" w:hAnsi="Arial" w:eastAsia="Arial" w:ascii="Arial"/>
          <w:b/>
          <w:color w:val="42423F"/>
          <w:spacing w:val="0"/>
          <w:w w:val="100"/>
          <w:sz w:val="14"/>
          <w:szCs w:val="14"/>
        </w:rPr>
        <w:t>DevOps</w:t>
      </w:r>
      <w:r>
        <w:rPr>
          <w:rFonts w:cs="Arial" w:hAnsi="Arial" w:eastAsia="Arial" w:ascii="Arial"/>
          <w:b/>
          <w:color w:val="42423F"/>
          <w:spacing w:val="0"/>
          <w:w w:val="100"/>
          <w:sz w:val="14"/>
          <w:szCs w:val="14"/>
        </w:rPr>
        <w:t>  </w:t>
      </w:r>
      <w:r>
        <w:rPr>
          <w:rFonts w:cs="Arial" w:hAnsi="Arial" w:eastAsia="Arial" w:ascii="Arial"/>
          <w:b/>
          <w:color w:val="42423F"/>
          <w:spacing w:val="9"/>
          <w:w w:val="100"/>
          <w:sz w:val="14"/>
          <w:szCs w:val="14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4"/>
          <w:szCs w:val="14"/>
        </w:rPr>
        <w:t>Engineer</w:t>
      </w:r>
      <w:r>
        <w:rPr>
          <w:rFonts w:cs="Arial" w:hAnsi="Arial" w:eastAsia="Arial" w:ascii="Arial"/>
          <w:color w:val="000000"/>
          <w:spacing w:val="0"/>
          <w:w w:val="100"/>
          <w:sz w:val="14"/>
          <w:szCs w:val="14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4B66BC"/>
          <w:spacing w:val="0"/>
          <w:w w:val="100"/>
          <w:sz w:val="12"/>
          <w:szCs w:val="12"/>
        </w:rPr>
        <w:t>BE</w:t>
      </w:r>
      <w:r>
        <w:rPr>
          <w:rFonts w:cs="Arial" w:hAnsi="Arial" w:eastAsia="Arial" w:ascii="Arial"/>
          <w:color w:val="4B66BC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So</w:t>
      </w:r>
      <w:r>
        <w:rPr>
          <w:rFonts w:cs="Arial" w:hAnsi="Arial" w:eastAsia="Arial" w:ascii="Arial"/>
          <w:color w:val="4B66BC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4B66BC"/>
          <w:spacing w:val="0"/>
          <w:w w:val="100"/>
          <w:sz w:val="12"/>
          <w:szCs w:val="12"/>
        </w:rPr>
        <w:t>hern</w:t>
      </w:r>
      <w:r>
        <w:rPr>
          <w:rFonts w:cs="Arial" w:hAnsi="Arial" w:eastAsia="Arial" w:ascii="Arial"/>
          <w:color w:val="4B66BC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B66BC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B66BC"/>
          <w:spacing w:val="0"/>
          <w:w w:val="100"/>
          <w:sz w:val="12"/>
          <w:szCs w:val="12"/>
        </w:rPr>
        <w:t>fri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ca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E77C1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B66BC"/>
          <w:spacing w:val="0"/>
          <w:w w:val="97"/>
          <w:sz w:val="12"/>
          <w:szCs w:val="12"/>
        </w:rPr>
        <w:t>O</w:t>
      </w:r>
      <w:r>
        <w:rPr>
          <w:rFonts w:cs="Arial" w:hAnsi="Arial" w:eastAsia="Arial" w:ascii="Arial"/>
          <w:color w:val="5E77C1"/>
          <w:spacing w:val="0"/>
          <w:w w:val="119"/>
          <w:sz w:val="12"/>
          <w:szCs w:val="12"/>
        </w:rPr>
        <w:t>f</w:t>
      </w:r>
      <w:r>
        <w:rPr>
          <w:rFonts w:cs="Arial" w:hAnsi="Arial" w:eastAsia="Arial" w:ascii="Arial"/>
          <w:color w:val="4B66BC"/>
          <w:spacing w:val="0"/>
          <w:w w:val="85"/>
          <w:sz w:val="12"/>
          <w:szCs w:val="12"/>
        </w:rPr>
        <w:t>i</w:t>
      </w:r>
      <w:r>
        <w:rPr>
          <w:rFonts w:cs="Arial" w:hAnsi="Arial" w:eastAsia="Arial" w:ascii="Arial"/>
          <w:color w:val="5E77C1"/>
          <w:spacing w:val="0"/>
          <w:w w:val="103"/>
          <w:sz w:val="12"/>
          <w:szCs w:val="12"/>
        </w:rPr>
        <w:t>cia</w:t>
      </w:r>
      <w:r>
        <w:rPr>
          <w:rFonts w:cs="Arial" w:hAnsi="Arial" w:eastAsia="Arial" w:ascii="Arial"/>
          <w:color w:val="4B66BC"/>
          <w:spacing w:val="0"/>
          <w:w w:val="85"/>
          <w:sz w:val="12"/>
          <w:szCs w:val="12"/>
        </w:rPr>
        <w:t>l</w:t>
      </w:r>
      <w:r>
        <w:rPr>
          <w:rFonts w:cs="Arial" w:hAnsi="Arial" w:eastAsia="Arial" w:ascii="Arial"/>
          <w:color w:val="5E77C1"/>
          <w:spacing w:val="0"/>
          <w:w w:val="68"/>
          <w:sz w:val="12"/>
          <w:szCs w:val="12"/>
        </w:rPr>
        <w:t>,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5E77C1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Ma</w:t>
      </w:r>
      <w:r>
        <w:rPr>
          <w:rFonts w:cs="Arial" w:hAnsi="Arial" w:eastAsia="Arial" w:ascii="Arial"/>
          <w:color w:val="4B66BC"/>
          <w:spacing w:val="0"/>
          <w:w w:val="100"/>
          <w:sz w:val="12"/>
          <w:szCs w:val="12"/>
        </w:rPr>
        <w:t>put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oestao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infraestrutura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3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cloud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(AWS</w:t>
      </w:r>
      <w:r>
        <w:rPr>
          <w:rFonts w:cs="Arial" w:hAnsi="Arial" w:eastAsia="Arial" w:ascii="Arial"/>
          <w:color w:val="999AA7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Google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Cloud)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Containerizacao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3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Docker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confiquracao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servidores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Nginx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185"/>
      </w:pP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999AA7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Irnptementacao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pipelines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Cl/CD</w:t>
      </w:r>
      <w:r>
        <w:rPr>
          <w:rFonts w:cs="Arial" w:hAnsi="Arial" w:eastAsia="Arial" w:ascii="Arial"/>
          <w:color w:val="999AA7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versionamento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Git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Deploy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automatizado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manutencao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aplicacces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em</w:t>
      </w:r>
      <w:r>
        <w:rPr>
          <w:rFonts w:cs="Arial" w:hAnsi="Arial" w:eastAsia="Arial" w:ascii="Arial"/>
          <w:color w:val="999AA7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producao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363"/>
      </w:pP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EC2:</w:t>
      </w:r>
      <w:r>
        <w:rPr>
          <w:rFonts w:cs="Arial" w:hAnsi="Arial" w:eastAsia="Arial" w:ascii="Arial"/>
          <w:color w:val="999AA7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Provisionamento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qestao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instanclas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servidores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Linux/Windows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185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96"/>
          <w:sz w:val="12"/>
          <w:szCs w:val="12"/>
        </w:rPr>
        <w:t>S3</w:t>
      </w:r>
      <w:r>
        <w:rPr>
          <w:rFonts w:cs="Arial" w:hAnsi="Arial" w:eastAsia="Arial" w:ascii="Arial"/>
          <w:color w:val="B1B3BA"/>
          <w:spacing w:val="0"/>
          <w:w w:val="68"/>
          <w:sz w:val="12"/>
          <w:szCs w:val="12"/>
        </w:rPr>
        <w:t>:</w:t>
      </w:r>
      <w:r>
        <w:rPr>
          <w:rFonts w:cs="Arial" w:hAnsi="Arial" w:eastAsia="Arial" w:ascii="Arial"/>
          <w:color w:val="B1B3B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B1B3BA"/>
          <w:spacing w:val="-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Armazenamento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dlstribuicao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arquivos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estaticos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backups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179" w:right="-41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Lambda: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Desenvolvimento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tuncoes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serverless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autornacao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processos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76"/>
        <w:ind w:left="334" w:right="1330"/>
      </w:pP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SNS:</w:t>
      </w:r>
      <w:r>
        <w:rPr>
          <w:rFonts w:cs="Arial" w:hAnsi="Arial" w:eastAsia="Arial" w:ascii="Arial"/>
          <w:color w:val="999AA7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Confiquracao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sistemas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notiflcacoes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alertas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Route53: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oestao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DNS</w:t>
      </w:r>
      <w:r>
        <w:rPr>
          <w:rFonts w:cs="Arial" w:hAnsi="Arial" w:eastAsia="Arial" w:ascii="Arial"/>
          <w:color w:val="999AA7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roteamen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dominios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0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WorkMail: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Adrninistracao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emai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999AA7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corporativos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Gestao</w:t>
      </w:r>
      <w:r>
        <w:rPr>
          <w:rFonts w:cs="Arial" w:hAnsi="Arial" w:eastAsia="Arial" w:ascii="Arial"/>
          <w:color w:val="999AA7"/>
          <w:spacing w:val="3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emails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99AA7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cPanel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confiquracao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dominios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91"/>
      </w:pPr>
      <w:r>
        <w:rPr>
          <w:rFonts w:cs="Arial" w:hAnsi="Arial" w:eastAsia="Arial" w:ascii="Arial"/>
          <w:b/>
          <w:color w:val="999AA7"/>
          <w:spacing w:val="0"/>
          <w:w w:val="100"/>
          <w:sz w:val="10"/>
          <w:szCs w:val="10"/>
        </w:rPr>
        <w:t>Projetos: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97"/>
      </w:pP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999AA7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360bulkmessenger.co.m</w:t>
      </w:r>
      <w:r>
        <w:rPr>
          <w:rFonts w:cs="Arial" w:hAnsi="Arial" w:eastAsia="Arial" w:ascii="Arial"/>
          <w:b/>
          <w:color w:val="999AA7"/>
          <w:spacing w:val="6"/>
          <w:w w:val="92"/>
          <w:sz w:val="12"/>
          <w:szCs w:val="12"/>
        </w:rPr>
        <w:t>z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-</w:t>
      </w:r>
      <w:r>
        <w:rPr>
          <w:rFonts w:cs="Arial" w:hAnsi="Arial" w:eastAsia="Arial" w:ascii="Arial"/>
          <w:b/>
          <w:color w:val="999AA7"/>
          <w:spacing w:val="10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Plataform</w:t>
      </w:r>
      <w:r>
        <w:rPr>
          <w:rFonts w:cs="Arial" w:hAnsi="Arial" w:eastAsia="Arial" w:ascii="Arial"/>
          <w:b/>
          <w:color w:val="999AA7"/>
          <w:spacing w:val="6"/>
          <w:w w:val="92"/>
          <w:sz w:val="12"/>
          <w:szCs w:val="12"/>
        </w:rPr>
        <w:t>a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de</w:t>
      </w:r>
      <w:r>
        <w:rPr>
          <w:rFonts w:cs="Arial" w:hAnsi="Arial" w:eastAsia="Arial" w:ascii="Arial"/>
          <w:b/>
          <w:color w:val="999AA7"/>
          <w:spacing w:val="2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envio</w:t>
      </w:r>
      <w:r>
        <w:rPr>
          <w:rFonts w:cs="Arial" w:hAnsi="Arial" w:eastAsia="Arial" w:ascii="Arial"/>
          <w:b/>
          <w:color w:val="999AA7"/>
          <w:spacing w:val="-24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b/>
          <w:color w:val="999AA7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mensagen</w:t>
      </w:r>
      <w:r>
        <w:rPr>
          <w:rFonts w:cs="Arial" w:hAnsi="Arial" w:eastAsia="Arial" w:ascii="Arial"/>
          <w:b/>
          <w:color w:val="999AA7"/>
          <w:spacing w:val="5"/>
          <w:w w:val="92"/>
          <w:sz w:val="12"/>
          <w:szCs w:val="12"/>
        </w:rPr>
        <w:t>s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em</w:t>
      </w:r>
      <w:r>
        <w:rPr>
          <w:rFonts w:cs="Arial" w:hAnsi="Arial" w:eastAsia="Arial" w:ascii="Arial"/>
          <w:b/>
          <w:color w:val="999AA7"/>
          <w:spacing w:val="1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massa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6"/>
        <w:ind w:left="197"/>
      </w:pP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999AA7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3"/>
          <w:sz w:val="12"/>
          <w:szCs w:val="12"/>
        </w:rPr>
        <w:t>freel</w:t>
      </w:r>
      <w:r>
        <w:rPr>
          <w:rFonts w:cs="Arial" w:hAnsi="Arial" w:eastAsia="Arial" w:ascii="Arial"/>
          <w:b/>
          <w:color w:val="999AA7"/>
          <w:spacing w:val="-21"/>
          <w:w w:val="103"/>
          <w:sz w:val="12"/>
          <w:szCs w:val="12"/>
        </w:rPr>
        <w:t>a</w:t>
      </w:r>
      <w:r>
        <w:rPr>
          <w:rFonts w:cs="Arial" w:hAnsi="Arial" w:eastAsia="Arial" w:ascii="Arial"/>
          <w:b/>
          <w:color w:val="B1B3BA"/>
          <w:spacing w:val="0"/>
          <w:w w:val="58"/>
          <w:sz w:val="12"/>
          <w:szCs w:val="12"/>
        </w:rPr>
        <w:t>.</w:t>
      </w:r>
      <w:r>
        <w:rPr>
          <w:rFonts w:cs="Arial" w:hAnsi="Arial" w:eastAsia="Arial" w:ascii="Arial"/>
          <w:b/>
          <w:color w:val="999AA7"/>
          <w:spacing w:val="0"/>
          <w:w w:val="107"/>
          <w:sz w:val="12"/>
          <w:szCs w:val="12"/>
        </w:rPr>
        <w:t>c</w:t>
      </w:r>
      <w:r>
        <w:rPr>
          <w:rFonts w:cs="Arial" w:hAnsi="Arial" w:eastAsia="Arial" w:ascii="Arial"/>
          <w:b/>
          <w:color w:val="999AA7"/>
          <w:spacing w:val="-14"/>
          <w:w w:val="107"/>
          <w:sz w:val="12"/>
          <w:szCs w:val="12"/>
        </w:rPr>
        <w:t>o</w:t>
      </w:r>
      <w:r>
        <w:rPr>
          <w:rFonts w:cs="Arial" w:hAnsi="Arial" w:eastAsia="Arial" w:ascii="Arial"/>
          <w:b/>
          <w:color w:val="B1B3BA"/>
          <w:spacing w:val="0"/>
          <w:w w:val="78"/>
          <w:sz w:val="12"/>
          <w:szCs w:val="12"/>
        </w:rPr>
        <w:t>.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mz</w:t>
      </w:r>
      <w:r>
        <w:rPr>
          <w:rFonts w:cs="Arial" w:hAnsi="Arial" w:eastAsia="Arial" w:ascii="Arial"/>
          <w:b/>
          <w:color w:val="999AA7"/>
          <w:spacing w:val="-10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999AA7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Plataform</w:t>
      </w:r>
      <w:r>
        <w:rPr>
          <w:rFonts w:cs="Arial" w:hAnsi="Arial" w:eastAsia="Arial" w:ascii="Arial"/>
          <w:b/>
          <w:color w:val="999AA7"/>
          <w:spacing w:val="1"/>
          <w:w w:val="92"/>
          <w:sz w:val="12"/>
          <w:szCs w:val="12"/>
        </w:rPr>
        <w:t>a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de</w:t>
      </w:r>
      <w:r>
        <w:rPr>
          <w:rFonts w:cs="Arial" w:hAnsi="Arial" w:eastAsia="Arial" w:ascii="Arial"/>
          <w:b/>
          <w:color w:val="999AA7"/>
          <w:spacing w:val="-4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freelancers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34"/>
        <w:ind w:left="197"/>
      </w:pPr>
      <w:r>
        <w:rPr>
          <w:rFonts w:cs="Arial" w:hAnsi="Arial" w:eastAsia="Arial" w:ascii="Arial"/>
          <w:b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6E7275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-6"/>
          <w:w w:val="97"/>
          <w:sz w:val="12"/>
          <w:szCs w:val="12"/>
        </w:rPr>
        <w:t>u</w:t>
      </w:r>
      <w:r>
        <w:rPr>
          <w:rFonts w:cs="Arial" w:hAnsi="Arial" w:eastAsia="Arial" w:ascii="Arial"/>
          <w:b/>
          <w:color w:val="B1B3BA"/>
          <w:spacing w:val="0"/>
          <w:w w:val="97"/>
          <w:sz w:val="12"/>
          <w:szCs w:val="12"/>
        </w:rPr>
        <w:t>-</w:t>
      </w:r>
      <w:r>
        <w:rPr>
          <w:rFonts w:cs="Arial" w:hAnsi="Arial" w:eastAsia="Arial" w:ascii="Arial"/>
          <w:b/>
          <w:color w:val="999AA7"/>
          <w:spacing w:val="0"/>
          <w:w w:val="97"/>
          <w:sz w:val="12"/>
          <w:szCs w:val="12"/>
        </w:rPr>
        <w:t>staff.</w:t>
      </w:r>
      <w:r>
        <w:rPr>
          <w:rFonts w:cs="Arial" w:hAnsi="Arial" w:eastAsia="Arial" w:ascii="Arial"/>
          <w:b/>
          <w:color w:val="999AA7"/>
          <w:spacing w:val="-34"/>
          <w:w w:val="97"/>
          <w:sz w:val="12"/>
          <w:szCs w:val="12"/>
        </w:rPr>
        <w:t>u</w:t>
      </w:r>
      <w:r>
        <w:rPr>
          <w:rFonts w:cs="Arial" w:hAnsi="Arial" w:eastAsia="Arial" w:ascii="Arial"/>
          <w:b/>
          <w:color w:val="B1B3BA"/>
          <w:spacing w:val="0"/>
          <w:w w:val="97"/>
          <w:sz w:val="12"/>
          <w:szCs w:val="12"/>
        </w:rPr>
        <w:t>-</w:t>
      </w:r>
      <w:r>
        <w:rPr>
          <w:rFonts w:cs="Arial" w:hAnsi="Arial" w:eastAsia="Arial" w:ascii="Arial"/>
          <w:b/>
          <w:color w:val="999AA7"/>
          <w:spacing w:val="0"/>
          <w:w w:val="97"/>
          <w:sz w:val="12"/>
          <w:szCs w:val="12"/>
        </w:rPr>
        <w:t>tech.co.m</w:t>
      </w:r>
      <w:r>
        <w:rPr>
          <w:rFonts w:cs="Arial" w:hAnsi="Arial" w:eastAsia="Arial" w:ascii="Arial"/>
          <w:b/>
          <w:color w:val="999AA7"/>
          <w:spacing w:val="-3"/>
          <w:w w:val="97"/>
          <w:sz w:val="12"/>
          <w:szCs w:val="12"/>
        </w:rPr>
        <w:t>z</w:t>
      </w:r>
      <w:r>
        <w:rPr>
          <w:rFonts w:cs="Arial" w:hAnsi="Arial" w:eastAsia="Arial" w:ascii="Arial"/>
          <w:b/>
          <w:color w:val="B1B3BA"/>
          <w:spacing w:val="0"/>
          <w:w w:val="97"/>
          <w:sz w:val="12"/>
          <w:szCs w:val="12"/>
        </w:rPr>
        <w:t>-</w:t>
      </w:r>
      <w:r>
        <w:rPr>
          <w:rFonts w:cs="Arial" w:hAnsi="Arial" w:eastAsia="Arial" w:ascii="Arial"/>
          <w:b/>
          <w:color w:val="B1B3BA"/>
          <w:spacing w:val="15"/>
          <w:w w:val="97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Sistem</w:t>
      </w:r>
      <w:r>
        <w:rPr>
          <w:rFonts w:cs="Arial" w:hAnsi="Arial" w:eastAsia="Arial" w:ascii="Arial"/>
          <w:b/>
          <w:color w:val="999AA7"/>
          <w:spacing w:val="5"/>
          <w:w w:val="92"/>
          <w:sz w:val="12"/>
          <w:szCs w:val="12"/>
        </w:rPr>
        <w:t>a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de</w:t>
      </w:r>
      <w:r>
        <w:rPr>
          <w:rFonts w:cs="Arial" w:hAnsi="Arial" w:eastAsia="Arial" w:ascii="Arial"/>
          <w:b/>
          <w:color w:val="999AA7"/>
          <w:spacing w:val="2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gestao</w:t>
      </w:r>
      <w:r>
        <w:rPr>
          <w:rFonts w:cs="Arial" w:hAnsi="Arial" w:eastAsia="Arial" w:ascii="Arial"/>
          <w:b/>
          <w:color w:val="999AA7"/>
          <w:spacing w:val="-14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de</w:t>
      </w:r>
      <w:r>
        <w:rPr>
          <w:rFonts w:cs="Arial" w:hAnsi="Arial" w:eastAsia="Arial" w:ascii="Arial"/>
          <w:b/>
          <w:color w:val="999AA7"/>
          <w:spacing w:val="-4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pessoal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/>
        <w:ind w:left="197"/>
      </w:pPr>
      <w:r>
        <w:rPr>
          <w:rFonts w:cs="Arial" w:hAnsi="Arial" w:eastAsia="Arial" w:ascii="Arial"/>
          <w:b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6E7275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cbe.co.mz</w:t>
      </w:r>
      <w:r>
        <w:rPr>
          <w:rFonts w:cs="Arial" w:hAnsi="Arial" w:eastAsia="Arial" w:ascii="Arial"/>
          <w:b/>
          <w:color w:val="999AA7"/>
          <w:spacing w:val="1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999AA7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Portal</w:t>
      </w:r>
      <w:r>
        <w:rPr>
          <w:rFonts w:cs="Arial" w:hAnsi="Arial" w:eastAsia="Arial" w:ascii="Arial"/>
          <w:b/>
          <w:color w:val="999AA7"/>
          <w:spacing w:val="-19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de</w:t>
      </w:r>
      <w:r>
        <w:rPr>
          <w:rFonts w:cs="Arial" w:hAnsi="Arial" w:eastAsia="Arial" w:ascii="Arial"/>
          <w:b/>
          <w:color w:val="999AA7"/>
          <w:spacing w:val="-4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recrutamento</w:t>
      </w:r>
      <w:r>
        <w:rPr>
          <w:rFonts w:cs="Arial" w:hAnsi="Arial" w:eastAsia="Arial" w:ascii="Arial"/>
          <w:b/>
          <w:color w:val="999AA7"/>
          <w:spacing w:val="-25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Moc;ambique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/>
        <w:ind w:left="197"/>
      </w:pPr>
      <w:r>
        <w:rPr>
          <w:rFonts w:cs="Arial" w:hAnsi="Arial" w:eastAsia="Arial" w:ascii="Arial"/>
          <w:b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6E7275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estrangeiro.cbe.co.m</w:t>
      </w:r>
      <w:r>
        <w:rPr>
          <w:rFonts w:cs="Arial" w:hAnsi="Arial" w:eastAsia="Arial" w:ascii="Arial"/>
          <w:b/>
          <w:color w:val="999AA7"/>
          <w:spacing w:val="1"/>
          <w:w w:val="92"/>
          <w:sz w:val="12"/>
          <w:szCs w:val="12"/>
        </w:rPr>
        <w:t>z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-</w:t>
      </w:r>
      <w:r>
        <w:rPr>
          <w:rFonts w:cs="Arial" w:hAnsi="Arial" w:eastAsia="Arial" w:ascii="Arial"/>
          <w:b/>
          <w:color w:val="999AA7"/>
          <w:spacing w:val="16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Portal</w:t>
      </w:r>
      <w:r>
        <w:rPr>
          <w:rFonts w:cs="Arial" w:hAnsi="Arial" w:eastAsia="Arial" w:ascii="Arial"/>
          <w:b/>
          <w:color w:val="999AA7"/>
          <w:spacing w:val="-25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b/>
          <w:color w:val="999AA7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1"/>
          <w:sz w:val="12"/>
          <w:szCs w:val="12"/>
        </w:rPr>
        <w:t>recrutament</w:t>
      </w:r>
      <w:r>
        <w:rPr>
          <w:rFonts w:cs="Arial" w:hAnsi="Arial" w:eastAsia="Arial" w:ascii="Arial"/>
          <w:b/>
          <w:color w:val="999AA7"/>
          <w:spacing w:val="-3"/>
          <w:w w:val="91"/>
          <w:sz w:val="12"/>
          <w:szCs w:val="12"/>
        </w:rPr>
        <w:t>o</w:t>
      </w:r>
      <w:r>
        <w:rPr>
          <w:rFonts w:cs="Arial" w:hAnsi="Arial" w:eastAsia="Arial" w:ascii="Arial"/>
          <w:b/>
          <w:color w:val="999AA7"/>
          <w:spacing w:val="0"/>
          <w:w w:val="91"/>
          <w:sz w:val="12"/>
          <w:szCs w:val="12"/>
        </w:rPr>
        <w:t>para</w:t>
      </w:r>
      <w:r>
        <w:rPr>
          <w:rFonts w:cs="Arial" w:hAnsi="Arial" w:eastAsia="Arial" w:ascii="Arial"/>
          <w:b/>
          <w:color w:val="999AA7"/>
          <w:spacing w:val="2"/>
          <w:w w:val="91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estrangeiros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 w:lineRule="exact" w:line="120"/>
        <w:ind w:left="197"/>
      </w:pPr>
      <w:r>
        <w:rPr>
          <w:rFonts w:cs="Arial" w:hAnsi="Arial" w:eastAsia="Arial" w:ascii="Arial"/>
          <w:b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b/>
          <w:color w:val="6E7275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uinge.ae</w:t>
      </w:r>
      <w:r>
        <w:rPr>
          <w:rFonts w:cs="Arial" w:hAnsi="Arial" w:eastAsia="Arial" w:ascii="Arial"/>
          <w:b/>
          <w:color w:val="999AA7"/>
          <w:spacing w:val="-8"/>
          <w:w w:val="92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b/>
          <w:color w:val="999AA7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92"/>
          <w:sz w:val="12"/>
          <w:szCs w:val="12"/>
        </w:rPr>
        <w:t>Portal</w:t>
      </w:r>
      <w:r>
        <w:rPr>
          <w:rFonts w:cs="Arial" w:hAnsi="Arial" w:eastAsia="Arial" w:ascii="Arial"/>
          <w:b/>
          <w:color w:val="999AA7"/>
          <w:spacing w:val="-25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b/>
          <w:color w:val="999AA7"/>
          <w:spacing w:val="-12"/>
          <w:w w:val="100"/>
          <w:sz w:val="12"/>
          <w:szCs w:val="12"/>
        </w:rPr>
        <w:t> 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recrutament</w:t>
      </w:r>
      <w:r>
        <w:rPr>
          <w:rFonts w:cs="Arial" w:hAnsi="Arial" w:eastAsia="Arial" w:ascii="Arial"/>
          <w:b/>
          <w:color w:val="999AA7"/>
          <w:spacing w:val="3"/>
          <w:w w:val="100"/>
          <w:sz w:val="12"/>
          <w:szCs w:val="12"/>
        </w:rPr>
        <w:t>o</w:t>
      </w:r>
      <w:r>
        <w:rPr>
          <w:rFonts w:cs="Arial" w:hAnsi="Arial" w:eastAsia="Arial" w:ascii="Arial"/>
          <w:b/>
          <w:color w:val="999AA7"/>
          <w:spacing w:val="0"/>
          <w:w w:val="100"/>
          <w:sz w:val="12"/>
          <w:szCs w:val="12"/>
        </w:rPr>
        <w:t>Emirates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5"/>
        <w:ind w:right="-38"/>
      </w:pPr>
      <w:r>
        <w:br w:type="column"/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fev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2022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color w:val="999AA7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atual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</w:pPr>
      <w:r>
        <w:rPr>
          <w:rFonts w:cs="Arial" w:hAnsi="Arial" w:eastAsia="Arial" w:ascii="Arial"/>
          <w:b/>
          <w:color w:val="676BEF"/>
          <w:spacing w:val="0"/>
          <w:w w:val="72"/>
          <w:sz w:val="16"/>
          <w:szCs w:val="16"/>
        </w:rPr>
        <w:t>~</w:t>
      </w:r>
      <w:r>
        <w:rPr>
          <w:rFonts w:cs="Arial" w:hAnsi="Arial" w:eastAsia="Arial" w:ascii="Arial"/>
          <w:b/>
          <w:color w:val="676BEF"/>
          <w:spacing w:val="0"/>
          <w:w w:val="72"/>
          <w:sz w:val="16"/>
          <w:szCs w:val="16"/>
        </w:rPr>
        <w:t>   </w:t>
      </w:r>
      <w:r>
        <w:rPr>
          <w:rFonts w:cs="Arial" w:hAnsi="Arial" w:eastAsia="Arial" w:ascii="Arial"/>
          <w:b/>
          <w:color w:val="676BEF"/>
          <w:spacing w:val="1"/>
          <w:w w:val="72"/>
          <w:sz w:val="16"/>
          <w:szCs w:val="16"/>
        </w:rPr>
        <w:t> </w:t>
      </w:r>
      <w:r>
        <w:rPr>
          <w:rFonts w:cs="Arial" w:hAnsi="Arial" w:eastAsia="Arial" w:ascii="Arial"/>
          <w:b/>
          <w:color w:val="263348"/>
          <w:spacing w:val="0"/>
          <w:w w:val="100"/>
          <w:sz w:val="16"/>
          <w:szCs w:val="16"/>
        </w:rPr>
        <w:t>Mob</w:t>
      </w:r>
      <w:r>
        <w:rPr>
          <w:rFonts w:cs="Arial" w:hAnsi="Arial" w:eastAsia="Arial" w:ascii="Arial"/>
          <w:b/>
          <w:color w:val="263348"/>
          <w:spacing w:val="-28"/>
          <w:w w:val="100"/>
          <w:sz w:val="16"/>
          <w:szCs w:val="16"/>
        </w:rPr>
        <w:t>i</w:t>
      </w:r>
      <w:r>
        <w:rPr>
          <w:rFonts w:cs="Arial" w:hAnsi="Arial" w:eastAsia="Arial" w:ascii="Arial"/>
          <w:b/>
          <w:color w:val="3B4B67"/>
          <w:spacing w:val="-9"/>
          <w:w w:val="100"/>
          <w:sz w:val="16"/>
          <w:szCs w:val="16"/>
        </w:rPr>
        <w:t>l</w:t>
      </w:r>
      <w:r>
        <w:rPr>
          <w:rFonts w:cs="Arial" w:hAnsi="Arial" w:eastAsia="Arial" w:ascii="Arial"/>
          <w:b/>
          <w:color w:val="263348"/>
          <w:spacing w:val="0"/>
          <w:w w:val="100"/>
          <w:sz w:val="16"/>
          <w:szCs w:val="16"/>
        </w:rPr>
        <w:t>e</w:t>
      </w:r>
      <w:r>
        <w:rPr>
          <w:rFonts w:cs="Arial" w:hAnsi="Arial" w:eastAsia="Arial" w:ascii="Arial"/>
          <w:b/>
          <w:color w:val="263348"/>
          <w:spacing w:val="34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263348"/>
          <w:spacing w:val="0"/>
          <w:w w:val="99"/>
          <w:sz w:val="16"/>
          <w:szCs w:val="16"/>
        </w:rPr>
        <w:t>De</w:t>
      </w:r>
      <w:r>
        <w:rPr>
          <w:rFonts w:cs="Arial" w:hAnsi="Arial" w:eastAsia="Arial" w:ascii="Arial"/>
          <w:b/>
          <w:color w:val="3B4B67"/>
          <w:spacing w:val="-10"/>
          <w:w w:val="115"/>
          <w:sz w:val="16"/>
          <w:szCs w:val="16"/>
        </w:rPr>
        <w:t>v</w:t>
      </w:r>
      <w:r>
        <w:rPr>
          <w:rFonts w:cs="Arial" w:hAnsi="Arial" w:eastAsia="Arial" w:ascii="Arial"/>
          <w:b/>
          <w:color w:val="263348"/>
          <w:spacing w:val="0"/>
          <w:w w:val="108"/>
          <w:sz w:val="16"/>
          <w:szCs w:val="16"/>
        </w:rPr>
        <w:t>elo</w:t>
      </w:r>
      <w:r>
        <w:rPr>
          <w:rFonts w:cs="Arial" w:hAnsi="Arial" w:eastAsia="Arial" w:ascii="Arial"/>
          <w:b/>
          <w:color w:val="263348"/>
          <w:spacing w:val="-28"/>
          <w:w w:val="108"/>
          <w:sz w:val="16"/>
          <w:szCs w:val="16"/>
        </w:rPr>
        <w:t>p</w:t>
      </w:r>
      <w:r>
        <w:rPr>
          <w:rFonts w:cs="Arial" w:hAnsi="Arial" w:eastAsia="Arial" w:ascii="Arial"/>
          <w:b/>
          <w:color w:val="3B4B67"/>
          <w:spacing w:val="0"/>
          <w:w w:val="110"/>
          <w:sz w:val="16"/>
          <w:szCs w:val="16"/>
        </w:rPr>
        <w:t>ment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77"/>
      </w:pPr>
      <w:r>
        <w:rPr>
          <w:rFonts w:cs="Arial" w:hAnsi="Arial" w:eastAsia="Arial" w:ascii="Arial"/>
          <w:color w:val="3B4B67"/>
          <w:w w:val="113"/>
          <w:sz w:val="12"/>
          <w:szCs w:val="12"/>
        </w:rPr>
        <w:t>Flutte</w:t>
      </w:r>
      <w:r>
        <w:rPr>
          <w:rFonts w:cs="Arial" w:hAnsi="Arial" w:eastAsia="Arial" w:ascii="Arial"/>
          <w:color w:val="4F627C"/>
          <w:w w:val="110"/>
          <w:sz w:val="12"/>
          <w:szCs w:val="12"/>
        </w:rPr>
        <w:t>r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1055"/>
        <w:ind w:left="71" w:right="1307" w:firstLine="6"/>
      </w:pPr>
      <w:r>
        <w:rPr>
          <w:rFonts w:cs="Arial" w:hAnsi="Arial" w:eastAsia="Arial" w:ascii="Arial"/>
          <w:color w:val="263348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eact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16"/>
          <w:sz w:val="12"/>
          <w:szCs w:val="12"/>
        </w:rPr>
        <w:t>Nativ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An</w:t>
      </w:r>
      <w:r>
        <w:rPr>
          <w:rFonts w:cs="Arial" w:hAnsi="Arial" w:eastAsia="Arial" w:ascii="Arial"/>
          <w:color w:val="263348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oid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3B4B6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10"/>
          <w:sz w:val="12"/>
          <w:szCs w:val="12"/>
        </w:rPr>
        <w:t>Nativo</w:t>
      </w:r>
      <w:r>
        <w:rPr>
          <w:rFonts w:cs="Arial" w:hAnsi="Arial" w:eastAsia="Arial" w:ascii="Arial"/>
          <w:color w:val="3B4B67"/>
          <w:spacing w:val="0"/>
          <w:w w:val="11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10"/>
          <w:sz w:val="12"/>
          <w:szCs w:val="12"/>
        </w:rPr>
        <w:t>Dart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19"/>
        <w:ind w:left="71"/>
      </w:pPr>
      <w:r>
        <w:rPr>
          <w:rFonts w:cs="Arial" w:hAnsi="Arial" w:eastAsia="Arial" w:ascii="Arial"/>
          <w:color w:val="3B4B67"/>
          <w:w w:val="116"/>
          <w:sz w:val="12"/>
          <w:szCs w:val="12"/>
        </w:rPr>
        <w:t>JavaScrip</w:t>
      </w:r>
      <w:r>
        <w:rPr>
          <w:rFonts w:cs="Arial" w:hAnsi="Arial" w:eastAsia="Arial" w:ascii="Arial"/>
          <w:color w:val="283D82"/>
          <w:w w:val="110"/>
          <w:sz w:val="12"/>
          <w:szCs w:val="12"/>
        </w:rPr>
        <w:t>t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71"/>
        <w:sectPr>
          <w:pgSz w:w="12240" w:h="15840"/>
          <w:pgMar w:top="540" w:bottom="280" w:left="1380" w:right="1720"/>
          <w:cols w:num="3" w:equalWidth="off">
            <w:col w:w="5040" w:space="60"/>
            <w:col w:w="921" w:space="792"/>
            <w:col w:w="2327"/>
          </w:cols>
        </w:sectPr>
      </w:pPr>
      <w:r>
        <w:rPr>
          <w:rFonts w:cs="Arial" w:hAnsi="Arial" w:eastAsia="Arial" w:ascii="Arial"/>
          <w:color w:val="3B4B67"/>
          <w:w w:val="118"/>
          <w:sz w:val="12"/>
          <w:szCs w:val="12"/>
        </w:rPr>
        <w:t>Typesc</w:t>
      </w:r>
      <w:r>
        <w:rPr>
          <w:rFonts w:cs="Arial" w:hAnsi="Arial" w:eastAsia="Arial" w:ascii="Arial"/>
          <w:color w:val="4F627C"/>
          <w:w w:val="113"/>
          <w:sz w:val="12"/>
          <w:szCs w:val="12"/>
        </w:rPr>
        <w:t>r</w:t>
      </w:r>
      <w:r>
        <w:rPr>
          <w:rFonts w:cs="Arial" w:hAnsi="Arial" w:eastAsia="Arial" w:ascii="Arial"/>
          <w:color w:val="3B4B67"/>
          <w:w w:val="110"/>
          <w:sz w:val="12"/>
          <w:szCs w:val="12"/>
        </w:rPr>
        <w:t>ipt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before="7" w:lineRule="exact" w:line="200"/>
        <w:sectPr>
          <w:type w:val="continuous"/>
          <w:pgSz w:w="12240" w:h="15840"/>
          <w:pgMar w:top="700" w:bottom="280" w:left="1380" w:right="172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6"/>
        <w:ind w:left="197" w:right="-45"/>
      </w:pP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Mo</w:t>
      </w:r>
      <w:r>
        <w:rPr>
          <w:rFonts w:cs="Arial" w:hAnsi="Arial" w:eastAsia="Arial" w:ascii="Arial"/>
          <w:b/>
          <w:color w:val="42423F"/>
          <w:spacing w:val="-19"/>
          <w:w w:val="100"/>
          <w:sz w:val="16"/>
          <w:szCs w:val="16"/>
        </w:rPr>
        <w:t>b</w:t>
      </w:r>
      <w:r>
        <w:rPr>
          <w:rFonts w:cs="Arial" w:hAnsi="Arial" w:eastAsia="Arial" w:ascii="Arial"/>
          <w:b/>
          <w:color w:val="5B5D60"/>
          <w:spacing w:val="-8"/>
          <w:w w:val="100"/>
          <w:sz w:val="16"/>
          <w:szCs w:val="16"/>
        </w:rPr>
        <w:t>i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le</w:t>
      </w:r>
      <w:r>
        <w:rPr>
          <w:rFonts w:cs="Arial" w:hAnsi="Arial" w:eastAsia="Arial" w:ascii="Arial"/>
          <w:b/>
          <w:color w:val="42423F"/>
          <w:spacing w:val="41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En</w:t>
      </w:r>
      <w:r>
        <w:rPr>
          <w:rFonts w:cs="Arial" w:hAnsi="Arial" w:eastAsia="Arial" w:ascii="Arial"/>
          <w:b/>
          <w:color w:val="42423F"/>
          <w:spacing w:val="-18"/>
          <w:w w:val="100"/>
          <w:sz w:val="16"/>
          <w:szCs w:val="16"/>
        </w:rPr>
        <w:t>g</w:t>
      </w:r>
      <w:r>
        <w:rPr>
          <w:rFonts w:cs="Arial" w:hAnsi="Arial" w:eastAsia="Arial" w:ascii="Arial"/>
          <w:b/>
          <w:color w:val="5B5D60"/>
          <w:spacing w:val="-8"/>
          <w:w w:val="100"/>
          <w:sz w:val="16"/>
          <w:szCs w:val="16"/>
        </w:rPr>
        <w:t>i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ne</w:t>
      </w:r>
      <w:r>
        <w:rPr>
          <w:rFonts w:cs="Arial" w:hAnsi="Arial" w:eastAsia="Arial" w:ascii="Arial"/>
          <w:b/>
          <w:color w:val="42423F"/>
          <w:spacing w:val="-10"/>
          <w:w w:val="100"/>
          <w:sz w:val="16"/>
          <w:szCs w:val="16"/>
        </w:rPr>
        <w:t>e</w:t>
      </w:r>
      <w:r>
        <w:rPr>
          <w:rFonts w:cs="Arial" w:hAnsi="Arial" w:eastAsia="Arial" w:ascii="Arial"/>
          <w:b/>
          <w:color w:val="5B5D60"/>
          <w:spacing w:val="0"/>
          <w:w w:val="100"/>
          <w:sz w:val="16"/>
          <w:szCs w:val="16"/>
        </w:rPr>
        <w:t>r</w:t>
      </w:r>
      <w:r>
        <w:rPr>
          <w:rFonts w:cs="Arial" w:hAnsi="Arial" w:eastAsia="Arial" w:ascii="Arial"/>
          <w:b/>
          <w:color w:val="5B5D60"/>
          <w:spacing w:val="38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e</w:t>
      </w:r>
      <w:r>
        <w:rPr>
          <w:rFonts w:cs="Arial" w:hAnsi="Arial" w:eastAsia="Arial" w:ascii="Arial"/>
          <w:b/>
          <w:color w:val="42423F"/>
          <w:spacing w:val="4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8"/>
          <w:sz w:val="16"/>
          <w:szCs w:val="16"/>
        </w:rPr>
        <w:t>Backe</w:t>
      </w:r>
      <w:r>
        <w:rPr>
          <w:rFonts w:cs="Arial" w:hAnsi="Arial" w:eastAsia="Arial" w:ascii="Arial"/>
          <w:b/>
          <w:color w:val="42423F"/>
          <w:spacing w:val="-41"/>
          <w:w w:val="108"/>
          <w:sz w:val="16"/>
          <w:szCs w:val="16"/>
        </w:rPr>
        <w:t>n</w:t>
      </w:r>
      <w:r>
        <w:rPr>
          <w:rFonts w:cs="Arial" w:hAnsi="Arial" w:eastAsia="Arial" w:ascii="Arial"/>
          <w:b/>
          <w:color w:val="5B5D60"/>
          <w:spacing w:val="0"/>
          <w:w w:val="108"/>
          <w:sz w:val="16"/>
          <w:szCs w:val="16"/>
        </w:rPr>
        <w:t>d</w:t>
      </w:r>
      <w:r>
        <w:rPr>
          <w:rFonts w:cs="Arial" w:hAnsi="Arial" w:eastAsia="Arial" w:ascii="Arial"/>
          <w:b/>
          <w:color w:val="5B5D60"/>
          <w:spacing w:val="-13"/>
          <w:w w:val="108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(Remoto)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                                         </w:t>
      </w:r>
      <w:r>
        <w:rPr>
          <w:rFonts w:cs="Arial" w:hAnsi="Arial" w:eastAsia="Arial" w:ascii="Arial"/>
          <w:b/>
          <w:color w:val="42423F"/>
          <w:spacing w:val="25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4"/>
          <w:sz w:val="12"/>
          <w:szCs w:val="12"/>
        </w:rPr>
        <w:t>jul</w:t>
      </w:r>
      <w:r>
        <w:rPr>
          <w:rFonts w:cs="Arial" w:hAnsi="Arial" w:eastAsia="Arial" w:ascii="Arial"/>
          <w:color w:val="999AA7"/>
          <w:spacing w:val="31"/>
          <w:w w:val="100"/>
          <w:position w:val="4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4"/>
          <w:sz w:val="12"/>
          <w:szCs w:val="12"/>
        </w:rPr>
        <w:t>2021</w:t>
      </w:r>
      <w:r>
        <w:rPr>
          <w:rFonts w:cs="Arial" w:hAnsi="Arial" w:eastAsia="Arial" w:ascii="Arial"/>
          <w:color w:val="999AA7"/>
          <w:spacing w:val="9"/>
          <w:w w:val="100"/>
          <w:position w:val="4"/>
          <w:sz w:val="12"/>
          <w:szCs w:val="12"/>
        </w:rPr>
        <w:t> </w:t>
      </w:r>
      <w:r>
        <w:rPr>
          <w:rFonts w:cs="Arial" w:hAnsi="Arial" w:eastAsia="Arial" w:ascii="Arial"/>
          <w:color w:val="B1B3BA"/>
          <w:spacing w:val="0"/>
          <w:w w:val="100"/>
          <w:position w:val="4"/>
          <w:sz w:val="12"/>
          <w:szCs w:val="12"/>
        </w:rPr>
        <w:t>-</w:t>
      </w:r>
      <w:r>
        <w:rPr>
          <w:rFonts w:cs="Arial" w:hAnsi="Arial" w:eastAsia="Arial" w:ascii="Arial"/>
          <w:color w:val="B1B3BA"/>
          <w:spacing w:val="16"/>
          <w:w w:val="100"/>
          <w:position w:val="4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4"/>
          <w:sz w:val="12"/>
          <w:szCs w:val="12"/>
        </w:rPr>
        <w:t>fev</w:t>
      </w:r>
      <w:r>
        <w:rPr>
          <w:rFonts w:cs="Arial" w:hAnsi="Arial" w:eastAsia="Arial" w:ascii="Arial"/>
          <w:color w:val="999AA7"/>
          <w:spacing w:val="33"/>
          <w:w w:val="100"/>
          <w:position w:val="4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4"/>
          <w:sz w:val="12"/>
          <w:szCs w:val="12"/>
        </w:rPr>
        <w:t>2022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Ge</w:t>
      </w:r>
      <w:r>
        <w:rPr>
          <w:rFonts w:cs="Arial" w:hAnsi="Arial" w:eastAsia="Arial" w:ascii="Arial"/>
          <w:color w:val="7287C8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7287C8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5E77C1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E77C1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B66BC"/>
          <w:spacing w:val="0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5E77C1"/>
          <w:spacing w:val="0"/>
          <w:w w:val="106"/>
          <w:sz w:val="12"/>
          <w:szCs w:val="12"/>
        </w:rPr>
        <w:t>nteligen</w:t>
      </w:r>
      <w:r>
        <w:rPr>
          <w:rFonts w:cs="Arial" w:hAnsi="Arial" w:eastAsia="Arial" w:ascii="Arial"/>
          <w:color w:val="4B66BC"/>
          <w:spacing w:val="0"/>
          <w:w w:val="119"/>
          <w:sz w:val="12"/>
          <w:szCs w:val="12"/>
        </w:rPr>
        <w:t>t</w:t>
      </w:r>
      <w:r>
        <w:rPr>
          <w:rFonts w:cs="Arial" w:hAnsi="Arial" w:eastAsia="Arial" w:ascii="Arial"/>
          <w:color w:val="5E77C1"/>
          <w:spacing w:val="0"/>
          <w:w w:val="101"/>
          <w:sz w:val="12"/>
          <w:szCs w:val="12"/>
        </w:rPr>
        <w:t>e</w:t>
      </w:r>
      <w:r>
        <w:rPr>
          <w:rFonts w:cs="Arial" w:hAnsi="Arial" w:eastAsia="Arial" w:ascii="Arial"/>
          <w:color w:val="7287C8"/>
          <w:spacing w:val="0"/>
          <w:w w:val="68"/>
          <w:sz w:val="12"/>
          <w:szCs w:val="12"/>
        </w:rPr>
        <w:t>,</w:t>
      </w:r>
      <w:r>
        <w:rPr>
          <w:rFonts w:cs="Arial" w:hAnsi="Arial" w:eastAsia="Arial" w:ascii="Arial"/>
          <w:color w:val="7287C8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7287C8"/>
          <w:spacing w:val="-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B66BC"/>
          <w:spacing w:val="0"/>
          <w:w w:val="104"/>
          <w:sz w:val="12"/>
          <w:szCs w:val="12"/>
        </w:rPr>
        <w:t>Br</w:t>
      </w:r>
      <w:r>
        <w:rPr>
          <w:rFonts w:cs="Arial" w:hAnsi="Arial" w:eastAsia="Arial" w:ascii="Arial"/>
          <w:color w:val="5E77C1"/>
          <w:spacing w:val="0"/>
          <w:w w:val="103"/>
          <w:sz w:val="12"/>
          <w:szCs w:val="12"/>
        </w:rPr>
        <w:t>azi</w:t>
      </w:r>
      <w:r>
        <w:rPr>
          <w:rFonts w:cs="Arial" w:hAnsi="Arial" w:eastAsia="Arial" w:ascii="Arial"/>
          <w:color w:val="4B66BC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Desenvolvimento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aotlcacoes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mobile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corporativas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Flutter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Desenvolvimento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APls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sistemas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backend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Irnptementacao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arquitetura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limpa</w:t>
      </w:r>
      <w:r>
        <w:rPr>
          <w:rFonts w:cs="Arial" w:hAnsi="Arial" w:eastAsia="Arial" w:ascii="Arial"/>
          <w:color w:val="999AA7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boas</w:t>
      </w:r>
      <w:r>
        <w:rPr>
          <w:rFonts w:cs="Arial" w:hAnsi="Arial" w:eastAsia="Arial" w:ascii="Arial"/>
          <w:color w:val="999AA7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pratlcas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c6digo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2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Colaboracao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remota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99AA7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equipes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no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Brasil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0"/>
        <w:ind w:left="179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lnteqracao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3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APls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RESTful</w:t>
      </w:r>
      <w:r>
        <w:rPr>
          <w:rFonts w:cs="Arial" w:hAnsi="Arial" w:eastAsia="Arial" w:ascii="Arial"/>
          <w:color w:val="999AA7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cornunlcacao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99AA7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services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backend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6"/>
        <w:ind w:left="185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Gestao</w:t>
      </w:r>
      <w:r>
        <w:rPr>
          <w:rFonts w:cs="Arial" w:hAnsi="Arial" w:eastAsia="Arial" w:ascii="Arial"/>
          <w:color w:val="999AA7"/>
          <w:spacing w:val="3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estado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arquitetura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aplicacces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mobile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ind w:left="108"/>
      </w:pPr>
      <w:r>
        <w:rPr>
          <w:rFonts w:cs="Times New Roman" w:hAnsi="Times New Roman" w:eastAsia="Times New Roman" w:ascii="Times New Roman"/>
          <w:b/>
          <w:color w:val="4B66BC"/>
          <w:spacing w:val="0"/>
          <w:w w:val="100"/>
          <w:sz w:val="20"/>
          <w:szCs w:val="20"/>
        </w:rPr>
        <w:t>9</w:t>
      </w:r>
      <w:r>
        <w:rPr>
          <w:rFonts w:cs="Times New Roman" w:hAnsi="Times New Roman" w:eastAsia="Times New Roman" w:ascii="Times New Roman"/>
          <w:b/>
          <w:color w:val="4B66BC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b/>
          <w:color w:val="4B66BC"/>
          <w:spacing w:val="48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42423F"/>
          <w:spacing w:val="0"/>
          <w:w w:val="105"/>
          <w:sz w:val="26"/>
          <w:szCs w:val="26"/>
        </w:rPr>
        <w:t>Forrnacao</w:t>
      </w:r>
      <w:r>
        <w:rPr>
          <w:rFonts w:cs="Arial" w:hAnsi="Arial" w:eastAsia="Arial" w:ascii="Arial"/>
          <w:color w:val="000000"/>
          <w:spacing w:val="0"/>
          <w:w w:val="100"/>
          <w:sz w:val="26"/>
          <w:szCs w:val="26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77"/>
      </w:pP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Fire</w:t>
      </w:r>
      <w:r>
        <w:rPr>
          <w:rFonts w:cs="Arial" w:hAnsi="Arial" w:eastAsia="Arial" w:ascii="Arial"/>
          <w:color w:val="3B4B67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10"/>
          <w:sz w:val="12"/>
          <w:szCs w:val="12"/>
        </w:rPr>
        <w:t>ba</w:t>
      </w:r>
      <w:r>
        <w:rPr>
          <w:rFonts w:cs="Arial" w:hAnsi="Arial" w:eastAsia="Arial" w:ascii="Arial"/>
          <w:color w:val="4F627C"/>
          <w:spacing w:val="0"/>
          <w:w w:val="102"/>
          <w:sz w:val="12"/>
          <w:szCs w:val="12"/>
        </w:rPr>
        <w:t>s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71"/>
      </w:pPr>
      <w:r>
        <w:rPr>
          <w:rFonts w:cs="Arial" w:hAnsi="Arial" w:eastAsia="Arial" w:ascii="Arial"/>
          <w:color w:val="3B4B67"/>
          <w:w w:val="112"/>
          <w:sz w:val="12"/>
          <w:szCs w:val="12"/>
        </w:rPr>
        <w:t>Goog</w:t>
      </w:r>
      <w:r>
        <w:rPr>
          <w:rFonts w:cs="Arial" w:hAnsi="Arial" w:eastAsia="Arial" w:ascii="Arial"/>
          <w:color w:val="283D82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3B4B67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3B4B67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3B4B67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Map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F627C"/>
          <w:spacing w:val="2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06"/>
          <w:sz w:val="12"/>
          <w:szCs w:val="12"/>
        </w:rPr>
        <w:t>AP</w:t>
      </w:r>
      <w:r>
        <w:rPr>
          <w:rFonts w:cs="Arial" w:hAnsi="Arial" w:eastAsia="Arial" w:ascii="Arial"/>
          <w:color w:val="4F627C"/>
          <w:spacing w:val="0"/>
          <w:w w:val="51"/>
          <w:sz w:val="12"/>
          <w:szCs w:val="12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</w:pPr>
      <w:r>
        <w:rPr>
          <w:rFonts w:cs="Arial" w:hAnsi="Arial" w:eastAsia="Arial" w:ascii="Arial"/>
          <w:b/>
          <w:color w:val="676BEF"/>
          <w:spacing w:val="0"/>
          <w:w w:val="72"/>
          <w:sz w:val="16"/>
          <w:szCs w:val="16"/>
        </w:rPr>
        <w:t>~</w:t>
      </w:r>
      <w:r>
        <w:rPr>
          <w:rFonts w:cs="Arial" w:hAnsi="Arial" w:eastAsia="Arial" w:ascii="Arial"/>
          <w:b/>
          <w:color w:val="676BEF"/>
          <w:spacing w:val="0"/>
          <w:w w:val="72"/>
          <w:sz w:val="16"/>
          <w:szCs w:val="16"/>
        </w:rPr>
        <w:t>   </w:t>
      </w:r>
      <w:r>
        <w:rPr>
          <w:rFonts w:cs="Arial" w:hAnsi="Arial" w:eastAsia="Arial" w:ascii="Arial"/>
          <w:b/>
          <w:color w:val="676BEF"/>
          <w:spacing w:val="1"/>
          <w:w w:val="72"/>
          <w:sz w:val="16"/>
          <w:szCs w:val="16"/>
        </w:rPr>
        <w:t> </w:t>
      </w:r>
      <w:r>
        <w:rPr>
          <w:rFonts w:cs="Arial" w:hAnsi="Arial" w:eastAsia="Arial" w:ascii="Arial"/>
          <w:b/>
          <w:color w:val="263348"/>
          <w:spacing w:val="0"/>
          <w:w w:val="100"/>
          <w:sz w:val="16"/>
          <w:szCs w:val="16"/>
        </w:rPr>
        <w:t>DevO</w:t>
      </w:r>
      <w:r>
        <w:rPr>
          <w:rFonts w:cs="Arial" w:hAnsi="Arial" w:eastAsia="Arial" w:ascii="Arial"/>
          <w:b/>
          <w:color w:val="263348"/>
          <w:spacing w:val="-19"/>
          <w:w w:val="100"/>
          <w:sz w:val="16"/>
          <w:szCs w:val="16"/>
        </w:rPr>
        <w:t>p</w:t>
      </w:r>
      <w:r>
        <w:rPr>
          <w:rFonts w:cs="Arial" w:hAnsi="Arial" w:eastAsia="Arial" w:ascii="Arial"/>
          <w:b/>
          <w:color w:val="3B4B67"/>
          <w:spacing w:val="0"/>
          <w:w w:val="100"/>
          <w:sz w:val="16"/>
          <w:szCs w:val="16"/>
        </w:rPr>
        <w:t>s</w:t>
      </w:r>
      <w:r>
        <w:rPr>
          <w:rFonts w:cs="Arial" w:hAnsi="Arial" w:eastAsia="Arial" w:ascii="Arial"/>
          <w:b/>
          <w:color w:val="3B4B67"/>
          <w:spacing w:val="1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3B4B67"/>
          <w:spacing w:val="0"/>
          <w:w w:val="100"/>
          <w:sz w:val="16"/>
          <w:szCs w:val="16"/>
        </w:rPr>
        <w:t>&amp;</w:t>
      </w:r>
      <w:r>
        <w:rPr>
          <w:rFonts w:cs="Arial" w:hAnsi="Arial" w:eastAsia="Arial" w:ascii="Arial"/>
          <w:b/>
          <w:color w:val="3B4B67"/>
          <w:spacing w:val="-17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263348"/>
          <w:spacing w:val="0"/>
          <w:w w:val="100"/>
          <w:sz w:val="16"/>
          <w:szCs w:val="16"/>
        </w:rPr>
        <w:t>C</w:t>
      </w:r>
      <w:r>
        <w:rPr>
          <w:rFonts w:cs="Arial" w:hAnsi="Arial" w:eastAsia="Arial" w:ascii="Arial"/>
          <w:b/>
          <w:color w:val="1D2860"/>
          <w:spacing w:val="-8"/>
          <w:w w:val="100"/>
          <w:sz w:val="16"/>
          <w:szCs w:val="16"/>
        </w:rPr>
        <w:t>l</w:t>
      </w:r>
      <w:r>
        <w:rPr>
          <w:rFonts w:cs="Arial" w:hAnsi="Arial" w:eastAsia="Arial" w:ascii="Arial"/>
          <w:b/>
          <w:color w:val="263348"/>
          <w:spacing w:val="0"/>
          <w:w w:val="100"/>
          <w:sz w:val="16"/>
          <w:szCs w:val="16"/>
        </w:rPr>
        <w:t>oud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71"/>
      </w:pPr>
      <w:r>
        <w:rPr>
          <w:rFonts w:cs="Arial" w:hAnsi="Arial" w:eastAsia="Arial" w:ascii="Arial"/>
          <w:color w:val="3B4B67"/>
          <w:spacing w:val="0"/>
          <w:w w:val="110"/>
          <w:sz w:val="12"/>
          <w:szCs w:val="12"/>
        </w:rPr>
        <w:t>Amazon</w:t>
      </w:r>
      <w:r>
        <w:rPr>
          <w:rFonts w:cs="Arial" w:hAnsi="Arial" w:eastAsia="Arial" w:ascii="Arial"/>
          <w:color w:val="3B4B67"/>
          <w:spacing w:val="0"/>
          <w:w w:val="11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14"/>
          <w:w w:val="11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Web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92"/>
          <w:sz w:val="12"/>
          <w:szCs w:val="12"/>
        </w:rPr>
        <w:t>S</w:t>
      </w:r>
      <w:r>
        <w:rPr>
          <w:rFonts w:cs="Arial" w:hAnsi="Arial" w:eastAsia="Arial" w:ascii="Arial"/>
          <w:color w:val="4F627C"/>
          <w:spacing w:val="0"/>
          <w:w w:val="101"/>
          <w:sz w:val="12"/>
          <w:szCs w:val="12"/>
        </w:rPr>
        <w:t>e</w:t>
      </w:r>
      <w:r>
        <w:rPr>
          <w:rFonts w:cs="Arial" w:hAnsi="Arial" w:eastAsia="Arial" w:ascii="Arial"/>
          <w:color w:val="3B4B67"/>
          <w:spacing w:val="0"/>
          <w:w w:val="113"/>
          <w:sz w:val="12"/>
          <w:szCs w:val="12"/>
        </w:rPr>
        <w:t>r</w:t>
      </w:r>
      <w:r>
        <w:rPr>
          <w:rFonts w:cs="Arial" w:hAnsi="Arial" w:eastAsia="Arial" w:ascii="Arial"/>
          <w:color w:val="4F627C"/>
          <w:spacing w:val="0"/>
          <w:w w:val="121"/>
          <w:sz w:val="12"/>
          <w:szCs w:val="12"/>
        </w:rPr>
        <w:t>v</w:t>
      </w:r>
      <w:r>
        <w:rPr>
          <w:rFonts w:cs="Arial" w:hAnsi="Arial" w:eastAsia="Arial" w:ascii="Arial"/>
          <w:color w:val="3B4B67"/>
          <w:spacing w:val="0"/>
          <w:w w:val="85"/>
          <w:sz w:val="12"/>
          <w:szCs w:val="12"/>
        </w:rPr>
        <w:t>i</w:t>
      </w:r>
      <w:r>
        <w:rPr>
          <w:rFonts w:cs="Arial" w:hAnsi="Arial" w:eastAsia="Arial" w:ascii="Arial"/>
          <w:color w:val="4F627C"/>
          <w:spacing w:val="0"/>
          <w:w w:val="110"/>
          <w:sz w:val="12"/>
          <w:szCs w:val="12"/>
        </w:rPr>
        <w:t>ces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20"/>
        <w:ind w:left="71"/>
        <w:sectPr>
          <w:type w:val="continuous"/>
          <w:pgSz w:w="12240" w:h="15840"/>
          <w:pgMar w:top="700" w:bottom="280" w:left="1380" w:right="1720"/>
          <w:cols w:num="2" w:equalWidth="off">
            <w:col w:w="6010" w:space="804"/>
            <w:col w:w="2326"/>
          </w:cols>
        </w:sectPr>
      </w:pPr>
      <w:r>
        <w:rPr>
          <w:rFonts w:cs="Arial" w:hAnsi="Arial" w:eastAsia="Arial" w:ascii="Arial"/>
          <w:color w:val="3B4B67"/>
          <w:w w:val="112"/>
          <w:sz w:val="12"/>
          <w:szCs w:val="12"/>
        </w:rPr>
        <w:t>Goog</w:t>
      </w:r>
      <w:r>
        <w:rPr>
          <w:rFonts w:cs="Arial" w:hAnsi="Arial" w:eastAsia="Arial" w:ascii="Arial"/>
          <w:color w:val="283D82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3B4B67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3B4B67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3B4B67"/>
          <w:spacing w:val="-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98"/>
          <w:sz w:val="12"/>
          <w:szCs w:val="12"/>
        </w:rPr>
        <w:t>C</w:t>
      </w:r>
      <w:r>
        <w:rPr>
          <w:rFonts w:cs="Arial" w:hAnsi="Arial" w:eastAsia="Arial" w:ascii="Arial"/>
          <w:color w:val="283D82"/>
          <w:spacing w:val="0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3B4B67"/>
          <w:spacing w:val="0"/>
          <w:w w:val="110"/>
          <w:sz w:val="12"/>
          <w:szCs w:val="12"/>
        </w:rPr>
        <w:t>oud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91"/>
      </w:pP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Curs</w:t>
      </w:r>
      <w:r>
        <w:rPr>
          <w:rFonts w:cs="Arial" w:hAnsi="Arial" w:eastAsia="Arial" w:ascii="Arial"/>
          <w:b/>
          <w:color w:val="42423F"/>
          <w:spacing w:val="3"/>
          <w:w w:val="100"/>
          <w:sz w:val="16"/>
          <w:szCs w:val="16"/>
        </w:rPr>
        <w:t>o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de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2423F"/>
          <w:spacing w:val="0"/>
          <w:w w:val="110"/>
          <w:sz w:val="16"/>
          <w:szCs w:val="16"/>
        </w:rPr>
        <w:t>informatica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Universidade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Eduardo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Mondlane,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Maputo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91"/>
      </w:pP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Cu</w:t>
      </w:r>
      <w:r>
        <w:rPr>
          <w:rFonts w:cs="Arial" w:hAnsi="Arial" w:eastAsia="Arial" w:ascii="Arial"/>
          <w:b/>
          <w:color w:val="42423F"/>
          <w:spacing w:val="-20"/>
          <w:w w:val="100"/>
          <w:sz w:val="16"/>
          <w:szCs w:val="16"/>
        </w:rPr>
        <w:t>r</w:t>
      </w:r>
      <w:r>
        <w:rPr>
          <w:rFonts w:cs="Arial" w:hAnsi="Arial" w:eastAsia="Arial" w:ascii="Arial"/>
          <w:b/>
          <w:color w:val="5B5D60"/>
          <w:spacing w:val="-9"/>
          <w:w w:val="100"/>
          <w:sz w:val="16"/>
          <w:szCs w:val="16"/>
        </w:rPr>
        <w:t>s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o</w:t>
      </w:r>
      <w:r>
        <w:rPr>
          <w:rFonts w:cs="Arial" w:hAnsi="Arial" w:eastAsia="Arial" w:ascii="Arial"/>
          <w:b/>
          <w:color w:val="42423F"/>
          <w:spacing w:val="34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de</w:t>
      </w:r>
      <w:r>
        <w:rPr>
          <w:rFonts w:cs="Arial" w:hAnsi="Arial" w:eastAsia="Arial" w:ascii="Arial"/>
          <w:b/>
          <w:color w:val="42423F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7"/>
          <w:sz w:val="16"/>
          <w:szCs w:val="16"/>
        </w:rPr>
        <w:t>Planeament</w:t>
      </w:r>
      <w:r>
        <w:rPr>
          <w:rFonts w:cs="Arial" w:hAnsi="Arial" w:eastAsia="Arial" w:ascii="Arial"/>
          <w:b/>
          <w:color w:val="42423F"/>
          <w:spacing w:val="-37"/>
          <w:w w:val="107"/>
          <w:sz w:val="16"/>
          <w:szCs w:val="16"/>
        </w:rPr>
        <w:t>o</w:t>
      </w:r>
      <w:r>
        <w:rPr>
          <w:rFonts w:cs="Arial" w:hAnsi="Arial" w:eastAsia="Arial" w:ascii="Arial"/>
          <w:b/>
          <w:color w:val="42423F"/>
          <w:spacing w:val="0"/>
          <w:w w:val="107"/>
          <w:sz w:val="16"/>
          <w:szCs w:val="16"/>
        </w:rPr>
        <w:t>Fisico</w:t>
      </w:r>
      <w:r>
        <w:rPr>
          <w:rFonts w:cs="Arial" w:hAnsi="Arial" w:eastAsia="Arial" w:ascii="Arial"/>
          <w:b/>
          <w:color w:val="42423F"/>
          <w:spacing w:val="-16"/>
          <w:w w:val="107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e</w:t>
      </w:r>
      <w:r>
        <w:rPr>
          <w:rFonts w:cs="Arial" w:hAnsi="Arial" w:eastAsia="Arial" w:ascii="Arial"/>
          <w:b/>
          <w:color w:val="42423F"/>
          <w:spacing w:val="-2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10"/>
          <w:sz w:val="16"/>
          <w:szCs w:val="16"/>
        </w:rPr>
        <w:t>Ambiente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20"/>
        <w:ind w:left="191" w:right="-38"/>
      </w:pP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lnstituto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Medio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Planeamento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Fisico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99AA7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Ambiente,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Maputo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250" w:right="-25"/>
      </w:pP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fev</w:t>
      </w:r>
      <w:r>
        <w:rPr>
          <w:rFonts w:cs="Arial" w:hAnsi="Arial" w:eastAsia="Arial" w:ascii="Arial"/>
          <w:color w:val="999AA7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2019</w:t>
      </w:r>
      <w:r>
        <w:rPr>
          <w:rFonts w:cs="Arial" w:hAnsi="Arial" w:eastAsia="Arial" w:ascii="Arial"/>
          <w:color w:val="999AA7"/>
          <w:spacing w:val="2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color w:val="999AA7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atual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right="-38"/>
      </w:pP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fev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2015</w:t>
      </w:r>
      <w:r>
        <w:rPr>
          <w:rFonts w:cs="Arial" w:hAnsi="Arial" w:eastAsia="Arial" w:ascii="Arial"/>
          <w:color w:val="999AA7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B1B3BA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color w:val="B1B3BA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dez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2018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</w:pPr>
      <w:r>
        <w:rPr>
          <w:rFonts w:cs="Arial" w:hAnsi="Arial" w:eastAsia="Arial" w:ascii="Arial"/>
          <w:color w:val="3B4B67"/>
          <w:w w:val="111"/>
          <w:sz w:val="12"/>
          <w:szCs w:val="12"/>
        </w:rPr>
        <w:t>Docke</w:t>
      </w:r>
      <w:r>
        <w:rPr>
          <w:rFonts w:cs="Arial" w:hAnsi="Arial" w:eastAsia="Arial" w:ascii="Arial"/>
          <w:color w:val="4F627C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ectPr>
          <w:type w:val="continuous"/>
          <w:pgSz w:w="12240" w:h="15840"/>
          <w:pgMar w:top="700" w:bottom="280" w:left="1380" w:right="1720"/>
          <w:cols w:num="3" w:equalWidth="off">
            <w:col w:w="3620" w:space="1259"/>
            <w:col w:w="1154" w:space="857"/>
            <w:col w:w="2250"/>
          </w:cols>
        </w:sectPr>
      </w:pPr>
      <w:r>
        <w:rPr>
          <w:rFonts w:cs="Arial" w:hAnsi="Arial" w:eastAsia="Arial" w:ascii="Arial"/>
          <w:color w:val="3B4B67"/>
          <w:spacing w:val="0"/>
          <w:w w:val="110"/>
          <w:sz w:val="12"/>
          <w:szCs w:val="12"/>
        </w:rPr>
        <w:t>Linux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before="19" w:lineRule="exact" w:line="200"/>
        <w:sectPr>
          <w:type w:val="continuous"/>
          <w:pgSz w:w="12240" w:h="15840"/>
          <w:pgMar w:top="700" w:bottom="280" w:left="1380" w:right="172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2"/>
        <w:ind w:left="197" w:right="-46"/>
      </w:pP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N</w:t>
      </w:r>
      <w:r>
        <w:rPr>
          <w:rFonts w:cs="Arial" w:hAnsi="Arial" w:eastAsia="Arial" w:ascii="Arial"/>
          <w:b/>
          <w:color w:val="5B5D60"/>
          <w:spacing w:val="-11"/>
          <w:w w:val="100"/>
          <w:sz w:val="16"/>
          <w:szCs w:val="16"/>
        </w:rPr>
        <w:t>i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vel</w:t>
      </w:r>
      <w:r>
        <w:rPr>
          <w:rFonts w:cs="Arial" w:hAnsi="Arial" w:eastAsia="Arial" w:ascii="Arial"/>
          <w:b/>
          <w:color w:val="42423F"/>
          <w:spacing w:val="1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2423F"/>
          <w:spacing w:val="0"/>
          <w:w w:val="100"/>
          <w:sz w:val="16"/>
          <w:szCs w:val="16"/>
        </w:rPr>
        <w:t>medic</w:t>
      </w:r>
      <w:r>
        <w:rPr>
          <w:rFonts w:cs="Arial" w:hAnsi="Arial" w:eastAsia="Arial" w:ascii="Arial"/>
          <w:color w:val="42423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2423F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na</w:t>
      </w:r>
      <w:r>
        <w:rPr>
          <w:rFonts w:cs="Arial" w:hAnsi="Arial" w:eastAsia="Arial" w:ascii="Arial"/>
          <w:b/>
          <w:color w:val="42423F"/>
          <w:spacing w:val="1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Escola</w:t>
      </w:r>
      <w:r>
        <w:rPr>
          <w:rFonts w:cs="Arial" w:hAnsi="Arial" w:eastAsia="Arial" w:ascii="Arial"/>
          <w:b/>
          <w:color w:val="42423F"/>
          <w:spacing w:val="-1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2423F"/>
          <w:spacing w:val="0"/>
          <w:w w:val="100"/>
          <w:sz w:val="16"/>
          <w:szCs w:val="16"/>
        </w:rPr>
        <w:t>Secundarla</w:t>
      </w:r>
      <w:r>
        <w:rPr>
          <w:rFonts w:cs="Arial" w:hAnsi="Arial" w:eastAsia="Arial" w:ascii="Arial"/>
          <w:color w:val="42423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2423F"/>
          <w:spacing w:val="36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Her6is</w:t>
      </w:r>
      <w:r>
        <w:rPr>
          <w:rFonts w:cs="Arial" w:hAnsi="Arial" w:eastAsia="Arial" w:ascii="Arial"/>
          <w:b/>
          <w:color w:val="42423F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10"/>
          <w:sz w:val="16"/>
          <w:szCs w:val="16"/>
        </w:rPr>
        <w:t>Moi;ambicanos</w:t>
      </w:r>
      <w:r>
        <w:rPr>
          <w:rFonts w:cs="Arial" w:hAnsi="Arial" w:eastAsia="Arial" w:ascii="Arial"/>
          <w:b/>
          <w:color w:val="42423F"/>
          <w:spacing w:val="0"/>
          <w:w w:val="110"/>
          <w:sz w:val="16"/>
          <w:szCs w:val="16"/>
        </w:rPr>
        <w:t>  </w:t>
      </w:r>
      <w:r>
        <w:rPr>
          <w:rFonts w:cs="Arial" w:hAnsi="Arial" w:eastAsia="Arial" w:ascii="Arial"/>
          <w:b/>
          <w:color w:val="42423F"/>
          <w:spacing w:val="42"/>
          <w:w w:val="110"/>
          <w:sz w:val="16"/>
          <w:szCs w:val="16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fev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2012</w:t>
      </w:r>
      <w:r>
        <w:rPr>
          <w:rFonts w:cs="Arial" w:hAnsi="Arial" w:eastAsia="Arial" w:ascii="Arial"/>
          <w:color w:val="999AA7"/>
          <w:spacing w:val="21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B1B3BA"/>
          <w:spacing w:val="0"/>
          <w:w w:val="100"/>
          <w:position w:val="5"/>
          <w:sz w:val="12"/>
          <w:szCs w:val="12"/>
        </w:rPr>
        <w:t>-</w:t>
      </w:r>
      <w:r>
        <w:rPr>
          <w:rFonts w:cs="Arial" w:hAnsi="Arial" w:eastAsia="Arial" w:ascii="Arial"/>
          <w:color w:val="B1B3BA"/>
          <w:spacing w:val="10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dez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2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2014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B1B3BA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cola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Secundaria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Her6is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Mocarnbicanos,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Maputo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7" w:right="-41"/>
      </w:pP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E</w:t>
      </w:r>
      <w:r>
        <w:rPr>
          <w:rFonts w:cs="Arial" w:hAnsi="Arial" w:eastAsia="Arial" w:ascii="Arial"/>
          <w:b/>
          <w:color w:val="42423F"/>
          <w:spacing w:val="-8"/>
          <w:w w:val="100"/>
          <w:sz w:val="16"/>
          <w:szCs w:val="16"/>
        </w:rPr>
        <w:t>n</w:t>
      </w:r>
      <w:r>
        <w:rPr>
          <w:rFonts w:cs="Arial" w:hAnsi="Arial" w:eastAsia="Arial" w:ascii="Arial"/>
          <w:b/>
          <w:color w:val="5B5D60"/>
          <w:spacing w:val="-9"/>
          <w:w w:val="100"/>
          <w:sz w:val="16"/>
          <w:szCs w:val="16"/>
        </w:rPr>
        <w:t>s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ino</w:t>
      </w:r>
      <w:r>
        <w:rPr>
          <w:rFonts w:cs="Arial" w:hAnsi="Arial" w:eastAsia="Arial" w:ascii="Arial"/>
          <w:b/>
          <w:color w:val="42423F"/>
          <w:spacing w:val="-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2423F"/>
          <w:spacing w:val="0"/>
          <w:w w:val="100"/>
          <w:sz w:val="16"/>
          <w:szCs w:val="16"/>
        </w:rPr>
        <w:t>secundario</w:t>
      </w:r>
      <w:r>
        <w:rPr>
          <w:rFonts w:cs="Arial" w:hAnsi="Arial" w:eastAsia="Arial" w:ascii="Arial"/>
          <w:color w:val="42423F"/>
          <w:spacing w:val="0"/>
          <w:w w:val="100"/>
          <w:sz w:val="16"/>
          <w:szCs w:val="16"/>
        </w:rPr>
        <w:t>  </w:t>
      </w:r>
      <w:r>
        <w:rPr>
          <w:rFonts w:cs="Arial" w:hAnsi="Arial" w:eastAsia="Arial" w:ascii="Arial"/>
          <w:color w:val="42423F"/>
          <w:spacing w:val="1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do</w:t>
      </w:r>
      <w:r>
        <w:rPr>
          <w:rFonts w:cs="Arial" w:hAnsi="Arial" w:eastAsia="Arial" w:ascii="Arial"/>
          <w:b/>
          <w:color w:val="42423F"/>
          <w:spacing w:val="-8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2423F"/>
          <w:spacing w:val="0"/>
          <w:w w:val="69"/>
          <w:sz w:val="16"/>
          <w:szCs w:val="16"/>
        </w:rPr>
        <w:t>1</w:t>
      </w:r>
      <w:r>
        <w:rPr>
          <w:rFonts w:cs="Arial" w:hAnsi="Arial" w:eastAsia="Arial" w:ascii="Arial"/>
          <w:b/>
          <w:color w:val="5B5D60"/>
          <w:spacing w:val="0"/>
          <w:w w:val="125"/>
          <w:sz w:val="16"/>
          <w:szCs w:val="16"/>
        </w:rPr>
        <w:t>°</w:t>
      </w:r>
      <w:r>
        <w:rPr>
          <w:rFonts w:cs="Arial" w:hAnsi="Arial" w:eastAsia="Arial" w:ascii="Arial"/>
          <w:b/>
          <w:color w:val="42423F"/>
          <w:spacing w:val="0"/>
          <w:w w:val="110"/>
          <w:sz w:val="16"/>
          <w:szCs w:val="16"/>
        </w:rPr>
        <w:t>ciclo</w:t>
      </w:r>
      <w:r>
        <w:rPr>
          <w:rFonts w:cs="Arial" w:hAnsi="Arial" w:eastAsia="Arial" w:ascii="Arial"/>
          <w:b/>
          <w:color w:val="42423F"/>
          <w:spacing w:val="0"/>
          <w:w w:val="100"/>
          <w:sz w:val="16"/>
          <w:szCs w:val="16"/>
        </w:rPr>
        <w:t>                                                      </w:t>
      </w:r>
      <w:r>
        <w:rPr>
          <w:rFonts w:cs="Arial" w:hAnsi="Arial" w:eastAsia="Arial" w:ascii="Arial"/>
          <w:b/>
          <w:color w:val="42423F"/>
          <w:spacing w:val="-1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fev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2008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2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C3C3C6"/>
          <w:spacing w:val="0"/>
          <w:w w:val="100"/>
          <w:position w:val="5"/>
          <w:sz w:val="12"/>
          <w:szCs w:val="12"/>
        </w:rPr>
        <w:t>-</w:t>
      </w:r>
      <w:r>
        <w:rPr>
          <w:rFonts w:cs="Arial" w:hAnsi="Arial" w:eastAsia="Arial" w:ascii="Arial"/>
          <w:color w:val="C3C3C6"/>
          <w:spacing w:val="22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dez</w:t>
      </w:r>
      <w:r>
        <w:rPr>
          <w:rFonts w:cs="Arial" w:hAnsi="Arial" w:eastAsia="Arial" w:ascii="Arial"/>
          <w:color w:val="999AA7"/>
          <w:spacing w:val="23"/>
          <w:w w:val="100"/>
          <w:position w:val="5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position w:val="5"/>
          <w:sz w:val="12"/>
          <w:szCs w:val="12"/>
        </w:rPr>
        <w:t>2011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Escola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Secundaria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Her6is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Mocarnbicenos,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99AA7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Maputo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spacing w:lineRule="exact" w:line="280"/>
        <w:ind w:left="137"/>
      </w:pPr>
      <w:r>
        <w:rPr>
          <w:rFonts w:cs="Times New Roman" w:hAnsi="Times New Roman" w:eastAsia="Times New Roman" w:ascii="Times New Roman"/>
          <w:b/>
          <w:color w:val="4B66BC"/>
          <w:spacing w:val="0"/>
          <w:w w:val="100"/>
          <w:position w:val="-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b/>
          <w:color w:val="4B66BC"/>
          <w:spacing w:val="0"/>
          <w:w w:val="100"/>
          <w:position w:val="-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b/>
          <w:color w:val="4B66BC"/>
          <w:spacing w:val="37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color w:val="42423F"/>
          <w:spacing w:val="0"/>
          <w:w w:val="100"/>
          <w:position w:val="-1"/>
          <w:sz w:val="26"/>
          <w:szCs w:val="26"/>
        </w:rPr>
        <w:t>Cursos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10"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1060"/>
        <w:ind w:right="1903"/>
      </w:pPr>
      <w:r>
        <w:rPr>
          <w:rFonts w:cs="Arial" w:hAnsi="Arial" w:eastAsia="Arial" w:ascii="Arial"/>
          <w:color w:val="3B4B67"/>
          <w:w w:val="104"/>
          <w:sz w:val="12"/>
          <w:szCs w:val="12"/>
        </w:rPr>
        <w:t>C</w:t>
      </w:r>
      <w:r>
        <w:rPr>
          <w:rFonts w:cs="Arial" w:hAnsi="Arial" w:eastAsia="Arial" w:ascii="Arial"/>
          <w:color w:val="1D2860"/>
          <w:w w:val="85"/>
          <w:sz w:val="12"/>
          <w:szCs w:val="12"/>
        </w:rPr>
        <w:t>l</w:t>
      </w:r>
      <w:r>
        <w:rPr>
          <w:rFonts w:cs="Arial" w:hAnsi="Arial" w:eastAsia="Arial" w:ascii="Arial"/>
          <w:color w:val="4F627C"/>
          <w:w w:val="136"/>
          <w:sz w:val="12"/>
          <w:szCs w:val="12"/>
        </w:rPr>
        <w:t>/</w:t>
      </w:r>
      <w:r>
        <w:rPr>
          <w:rFonts w:cs="Arial" w:hAnsi="Arial" w:eastAsia="Arial" w:ascii="Arial"/>
          <w:color w:val="3B4B67"/>
          <w:w w:val="100"/>
          <w:sz w:val="12"/>
          <w:szCs w:val="12"/>
        </w:rPr>
        <w:t>CD</w:t>
      </w:r>
      <w:r>
        <w:rPr>
          <w:rFonts w:cs="Arial" w:hAnsi="Arial" w:eastAsia="Arial" w:ascii="Arial"/>
          <w:color w:val="3B4B6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Git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107"/>
          <w:sz w:val="12"/>
          <w:szCs w:val="12"/>
        </w:rPr>
        <w:t>Ng</w:t>
      </w:r>
      <w:r>
        <w:rPr>
          <w:rFonts w:cs="Arial" w:hAnsi="Arial" w:eastAsia="Arial" w:ascii="Arial"/>
          <w:color w:val="4F627C"/>
          <w:spacing w:val="0"/>
          <w:w w:val="63"/>
          <w:sz w:val="12"/>
          <w:szCs w:val="12"/>
        </w:rPr>
        <w:t>i</w:t>
      </w:r>
      <w:r>
        <w:rPr>
          <w:rFonts w:cs="Arial" w:hAnsi="Arial" w:eastAsia="Arial" w:ascii="Arial"/>
          <w:color w:val="3B4B67"/>
          <w:spacing w:val="0"/>
          <w:w w:val="101"/>
          <w:sz w:val="12"/>
          <w:szCs w:val="12"/>
        </w:rPr>
        <w:t>n</w:t>
      </w:r>
      <w:r>
        <w:rPr>
          <w:rFonts w:cs="Arial" w:hAnsi="Arial" w:eastAsia="Arial" w:ascii="Arial"/>
          <w:color w:val="4F627C"/>
          <w:spacing w:val="0"/>
          <w:w w:val="109"/>
          <w:sz w:val="12"/>
          <w:szCs w:val="12"/>
        </w:rPr>
        <w:t>x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16"/>
        <w:ind w:left="6"/>
        <w:sectPr>
          <w:type w:val="continuous"/>
          <w:pgSz w:w="12240" w:h="15840"/>
          <w:pgMar w:top="700" w:bottom="280" w:left="1380" w:right="1720"/>
          <w:cols w:num="2" w:equalWidth="off">
            <w:col w:w="6034" w:space="851"/>
            <w:col w:w="2255"/>
          </w:cols>
        </w:sectPr>
      </w:pPr>
      <w:r>
        <w:rPr>
          <w:rFonts w:cs="Arial" w:hAnsi="Arial" w:eastAsia="Arial" w:ascii="Arial"/>
          <w:color w:val="3B4B67"/>
          <w:w w:val="85"/>
          <w:sz w:val="12"/>
          <w:szCs w:val="12"/>
        </w:rPr>
        <w:t>E</w:t>
      </w:r>
      <w:r>
        <w:rPr>
          <w:rFonts w:cs="Arial" w:hAnsi="Arial" w:eastAsia="Arial" w:ascii="Arial"/>
          <w:color w:val="4F627C"/>
          <w:w w:val="118"/>
          <w:sz w:val="12"/>
          <w:szCs w:val="12"/>
        </w:rPr>
        <w:t>C2/</w:t>
      </w:r>
      <w:r>
        <w:rPr>
          <w:rFonts w:cs="Arial" w:hAnsi="Arial" w:eastAsia="Arial" w:ascii="Arial"/>
          <w:color w:val="3B4B67"/>
          <w:w w:val="92"/>
          <w:sz w:val="12"/>
          <w:szCs w:val="12"/>
        </w:rPr>
        <w:t>S</w:t>
      </w:r>
      <w:r>
        <w:rPr>
          <w:rFonts w:cs="Arial" w:hAnsi="Arial" w:eastAsia="Arial" w:ascii="Arial"/>
          <w:color w:val="4F627C"/>
          <w:w w:val="119"/>
          <w:sz w:val="12"/>
          <w:szCs w:val="12"/>
        </w:rPr>
        <w:t>3/</w:t>
      </w:r>
      <w:r>
        <w:rPr>
          <w:rFonts w:cs="Arial" w:hAnsi="Arial" w:eastAsia="Arial" w:ascii="Arial"/>
          <w:color w:val="3B4B67"/>
          <w:w w:val="93"/>
          <w:sz w:val="12"/>
          <w:szCs w:val="12"/>
        </w:rPr>
        <w:t>L</w:t>
      </w:r>
      <w:r>
        <w:rPr>
          <w:rFonts w:cs="Arial" w:hAnsi="Arial" w:eastAsia="Arial" w:ascii="Arial"/>
          <w:color w:val="4F627C"/>
          <w:w w:val="93"/>
          <w:sz w:val="12"/>
          <w:szCs w:val="12"/>
        </w:rPr>
        <w:t>a</w:t>
      </w:r>
      <w:r>
        <w:rPr>
          <w:rFonts w:cs="Arial" w:hAnsi="Arial" w:eastAsia="Arial" w:ascii="Arial"/>
          <w:color w:val="3B4B67"/>
          <w:w w:val="102"/>
          <w:sz w:val="12"/>
          <w:szCs w:val="12"/>
        </w:rPr>
        <w:t>m</w:t>
      </w:r>
      <w:r>
        <w:rPr>
          <w:rFonts w:cs="Arial" w:hAnsi="Arial" w:eastAsia="Arial" w:ascii="Arial"/>
          <w:color w:val="4F627C"/>
          <w:w w:val="101"/>
          <w:sz w:val="12"/>
          <w:szCs w:val="12"/>
        </w:rPr>
        <w:t>b</w:t>
      </w:r>
      <w:r>
        <w:rPr>
          <w:rFonts w:cs="Arial" w:hAnsi="Arial" w:eastAsia="Arial" w:ascii="Arial"/>
          <w:color w:val="3B4B67"/>
          <w:w w:val="110"/>
          <w:sz w:val="12"/>
          <w:szCs w:val="12"/>
        </w:rPr>
        <w:t>d</w:t>
      </w:r>
      <w:r>
        <w:rPr>
          <w:rFonts w:cs="Arial" w:hAnsi="Arial" w:eastAsia="Arial" w:ascii="Arial"/>
          <w:color w:val="4F627C"/>
          <w:w w:val="84"/>
          <w:sz w:val="12"/>
          <w:szCs w:val="12"/>
        </w:rPr>
        <w:t>a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2240" w:h="15840"/>
          <w:pgMar w:top="700" w:bottom="280" w:left="1380" w:right="172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37" w:right="-41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624B46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ea</w:t>
      </w:r>
      <w:r>
        <w:rPr>
          <w:rFonts w:cs="Arial" w:hAnsi="Arial" w:eastAsia="Arial" w:ascii="Arial"/>
          <w:color w:val="6E7275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un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6E7275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AP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6E7275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93"/>
          <w:sz w:val="12"/>
          <w:szCs w:val="12"/>
        </w:rPr>
        <w:t>c</w:t>
      </w:r>
      <w:r>
        <w:rPr>
          <w:rFonts w:cs="Arial" w:hAnsi="Arial" w:eastAsia="Arial" w:ascii="Arial"/>
          <w:color w:val="5B5D60"/>
          <w:spacing w:val="0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6E7275"/>
          <w:spacing w:val="0"/>
          <w:w w:val="101"/>
          <w:sz w:val="12"/>
          <w:szCs w:val="12"/>
        </w:rPr>
        <w:t>o</w:t>
      </w:r>
      <w:r>
        <w:rPr>
          <w:rFonts w:cs="Arial" w:hAnsi="Arial" w:eastAsia="Arial" w:ascii="Arial"/>
          <w:color w:val="5B5D60"/>
          <w:spacing w:val="0"/>
          <w:w w:val="93"/>
          <w:sz w:val="12"/>
          <w:szCs w:val="12"/>
        </w:rPr>
        <w:t>n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6E7275"/>
          <w:spacing w:val="-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5B5D60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B4B67"/>
          <w:spacing w:val="0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42423F"/>
          <w:spacing w:val="0"/>
          <w:w w:val="93"/>
          <w:sz w:val="12"/>
          <w:szCs w:val="12"/>
        </w:rPr>
        <w:t>n</w:t>
      </w:r>
      <w:r>
        <w:rPr>
          <w:rFonts w:cs="Arial" w:hAnsi="Arial" w:eastAsia="Arial" w:ascii="Arial"/>
          <w:color w:val="5B5D60"/>
          <w:spacing w:val="0"/>
          <w:w w:val="98"/>
          <w:sz w:val="12"/>
          <w:szCs w:val="12"/>
        </w:rPr>
        <w:t>Dr</w:t>
      </w:r>
      <w:r>
        <w:rPr>
          <w:rFonts w:cs="Arial" w:hAnsi="Arial" w:eastAsia="Arial" w:ascii="Arial"/>
          <w:color w:val="42423F"/>
          <w:spacing w:val="0"/>
          <w:w w:val="63"/>
          <w:sz w:val="12"/>
          <w:szCs w:val="12"/>
        </w:rPr>
        <w:t>i</w:t>
      </w:r>
      <w:r>
        <w:rPr>
          <w:rFonts w:cs="Arial" w:hAnsi="Arial" w:eastAsia="Arial" w:ascii="Arial"/>
          <w:color w:val="5B5D60"/>
          <w:spacing w:val="0"/>
          <w:w w:val="93"/>
          <w:sz w:val="12"/>
          <w:szCs w:val="12"/>
        </w:rPr>
        <w:t>v</w:t>
      </w:r>
      <w:r>
        <w:rPr>
          <w:rFonts w:cs="Arial" w:hAnsi="Arial" w:eastAsia="Arial" w:ascii="Arial"/>
          <w:color w:val="6E7275"/>
          <w:spacing w:val="0"/>
          <w:w w:val="93"/>
          <w:sz w:val="12"/>
          <w:szCs w:val="12"/>
        </w:rPr>
        <w:t>e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4F627C"/>
          <w:spacing w:val="-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UBER</w:t>
      </w:r>
      <w:r>
        <w:rPr>
          <w:rFonts w:cs="Arial" w:hAnsi="Arial" w:eastAsia="Arial" w:ascii="Arial"/>
          <w:color w:val="5B5D60"/>
          <w:spacing w:val="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6" w:lineRule="exact" w:line="120"/>
        <w:ind w:left="137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F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lutt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F627C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85"/>
          <w:sz w:val="12"/>
          <w:szCs w:val="12"/>
        </w:rPr>
        <w:t>N</w:t>
      </w:r>
      <w:r>
        <w:rPr>
          <w:rFonts w:cs="Arial" w:hAnsi="Arial" w:eastAsia="Arial" w:ascii="Arial"/>
          <w:color w:val="6E7275"/>
          <w:spacing w:val="0"/>
          <w:w w:val="98"/>
          <w:sz w:val="12"/>
          <w:szCs w:val="12"/>
        </w:rPr>
        <w:t>es</w:t>
      </w:r>
      <w:r>
        <w:rPr>
          <w:rFonts w:cs="Arial" w:hAnsi="Arial" w:eastAsia="Arial" w:ascii="Arial"/>
          <w:color w:val="5B5D60"/>
          <w:spacing w:val="0"/>
          <w:w w:val="136"/>
          <w:sz w:val="12"/>
          <w:szCs w:val="12"/>
        </w:rPr>
        <w:t>t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JS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2"/>
          <w:sz w:val="12"/>
          <w:szCs w:val="12"/>
        </w:rPr>
        <w:t>M</w:t>
      </w:r>
      <w:r>
        <w:rPr>
          <w:rFonts w:cs="Arial" w:hAnsi="Arial" w:eastAsia="Arial" w:ascii="Arial"/>
          <w:color w:val="5B5D60"/>
          <w:spacing w:val="0"/>
          <w:w w:val="112"/>
          <w:sz w:val="12"/>
          <w:szCs w:val="12"/>
        </w:rPr>
        <w:t>y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SQL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6"/>
      </w:pPr>
      <w:r>
        <w:br w:type="column"/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Linod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e: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Bu</w:t>
      </w:r>
      <w:r>
        <w:rPr>
          <w:rFonts w:cs="Arial" w:hAnsi="Arial" w:eastAsia="Arial" w:ascii="Arial"/>
          <w:color w:val="42423F"/>
          <w:spacing w:val="0"/>
          <w:w w:val="100"/>
          <w:sz w:val="12"/>
          <w:szCs w:val="12"/>
        </w:rPr>
        <w:t>il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5B5D60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an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5B5D60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3"/>
          <w:sz w:val="12"/>
          <w:szCs w:val="12"/>
        </w:rPr>
        <w:t>Dep</w:t>
      </w:r>
      <w:r>
        <w:rPr>
          <w:rFonts w:cs="Arial" w:hAnsi="Arial" w:eastAsia="Arial" w:ascii="Arial"/>
          <w:color w:val="3B4B67"/>
          <w:spacing w:val="0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oy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6E7275"/>
          <w:spacing w:val="-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78"/>
          <w:sz w:val="12"/>
          <w:szCs w:val="12"/>
        </w:rPr>
        <w:t>R</w:t>
      </w:r>
      <w:r>
        <w:rPr>
          <w:rFonts w:cs="Arial" w:hAnsi="Arial" w:eastAsia="Arial" w:ascii="Arial"/>
          <w:color w:val="6E7275"/>
          <w:spacing w:val="0"/>
          <w:w w:val="106"/>
          <w:sz w:val="12"/>
          <w:szCs w:val="12"/>
        </w:rPr>
        <w:t>espo</w:t>
      </w:r>
      <w:r>
        <w:rPr>
          <w:rFonts w:cs="Arial" w:hAnsi="Arial" w:eastAsia="Arial" w:ascii="Arial"/>
          <w:color w:val="5B5D60"/>
          <w:spacing w:val="0"/>
          <w:w w:val="101"/>
          <w:sz w:val="12"/>
          <w:szCs w:val="12"/>
        </w:rPr>
        <w:t>n</w:t>
      </w:r>
      <w:r>
        <w:rPr>
          <w:rFonts w:cs="Arial" w:hAnsi="Arial" w:eastAsia="Arial" w:ascii="Arial"/>
          <w:color w:val="6E7275"/>
          <w:spacing w:val="0"/>
          <w:w w:val="93"/>
          <w:sz w:val="12"/>
          <w:szCs w:val="12"/>
        </w:rPr>
        <w:t>s</w:t>
      </w:r>
      <w:r>
        <w:rPr>
          <w:rFonts w:cs="Arial" w:hAnsi="Arial" w:eastAsia="Arial" w:ascii="Arial"/>
          <w:color w:val="3B4B67"/>
          <w:spacing w:val="0"/>
          <w:w w:val="85"/>
          <w:sz w:val="12"/>
          <w:szCs w:val="12"/>
        </w:rPr>
        <w:t>i</w:t>
      </w:r>
      <w:r>
        <w:rPr>
          <w:rFonts w:cs="Arial" w:hAnsi="Arial" w:eastAsia="Arial" w:ascii="Arial"/>
          <w:color w:val="5B5D60"/>
          <w:spacing w:val="0"/>
          <w:w w:val="112"/>
          <w:sz w:val="12"/>
          <w:szCs w:val="12"/>
        </w:rPr>
        <w:t>v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6" w:lineRule="exact" w:line="120"/>
        <w:sectPr>
          <w:type w:val="continuous"/>
          <w:pgSz w:w="12240" w:h="15840"/>
          <w:pgMar w:top="700" w:bottom="280" w:left="1380" w:right="1720"/>
          <w:cols w:num="2" w:equalWidth="off">
            <w:col w:w="2585" w:space="628"/>
            <w:col w:w="5927"/>
          </w:cols>
        </w:sectPr>
      </w:pP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W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si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es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on</w:t>
      </w:r>
      <w:r>
        <w:rPr>
          <w:rFonts w:cs="Arial" w:hAnsi="Arial" w:eastAsia="Arial" w:ascii="Arial"/>
          <w:color w:val="6E7275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th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6E7275"/>
          <w:spacing w:val="2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98"/>
          <w:sz w:val="12"/>
          <w:szCs w:val="12"/>
        </w:rPr>
        <w:t>C</w:t>
      </w:r>
      <w:r>
        <w:rPr>
          <w:rFonts w:cs="Arial" w:hAnsi="Arial" w:eastAsia="Arial" w:ascii="Arial"/>
          <w:color w:val="42423F"/>
          <w:spacing w:val="0"/>
          <w:w w:val="85"/>
          <w:sz w:val="12"/>
          <w:szCs w:val="12"/>
        </w:rPr>
        <w:t>l</w:t>
      </w:r>
      <w:r>
        <w:rPr>
          <w:rFonts w:cs="Arial" w:hAnsi="Arial" w:eastAsia="Arial" w:ascii="Arial"/>
          <w:color w:val="5B5D60"/>
          <w:spacing w:val="0"/>
          <w:w w:val="110"/>
          <w:sz w:val="12"/>
          <w:szCs w:val="12"/>
        </w:rPr>
        <w:t>o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ud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91" w:lineRule="exact" w:line="120"/>
        <w:ind w:left="137" w:right="-38"/>
      </w:pPr>
      <w:r>
        <w:rPr>
          <w:rFonts w:cs="Arial" w:hAnsi="Arial" w:eastAsia="Arial" w:ascii="Arial"/>
          <w:color w:val="7287C8"/>
          <w:spacing w:val="0"/>
          <w:w w:val="100"/>
          <w:sz w:val="10"/>
          <w:szCs w:val="10"/>
        </w:rPr>
        <w:t>Udemy</w:t>
      </w:r>
      <w:r>
        <w:rPr>
          <w:rFonts w:cs="Arial" w:hAnsi="Arial" w:eastAsia="Arial" w:ascii="Arial"/>
          <w:color w:val="7287C8"/>
          <w:spacing w:val="0"/>
          <w:w w:val="100"/>
          <w:sz w:val="10"/>
          <w:szCs w:val="10"/>
        </w:rPr>
        <w:t>                                                                     </w:t>
      </w:r>
      <w:r>
        <w:rPr>
          <w:rFonts w:cs="Arial" w:hAnsi="Arial" w:eastAsia="Arial" w:ascii="Arial"/>
          <w:color w:val="7287C8"/>
          <w:spacing w:val="11"/>
          <w:w w:val="100"/>
          <w:sz w:val="10"/>
          <w:szCs w:val="10"/>
        </w:rPr>
        <w:t> </w:t>
      </w:r>
      <w:r>
        <w:rPr>
          <w:rFonts w:cs="Times New Roman" w:hAnsi="Times New Roman" w:eastAsia="Times New Roman" w:ascii="Times New Roman"/>
          <w:color w:val="999AA7"/>
          <w:spacing w:val="0"/>
          <w:w w:val="100"/>
          <w:sz w:val="12"/>
          <w:szCs w:val="12"/>
        </w:rPr>
        <w:t>out</w:t>
      </w:r>
      <w:r>
        <w:rPr>
          <w:rFonts w:cs="Times New Roman" w:hAnsi="Times New Roman" w:eastAsia="Times New Roman" w:ascii="Times New Roman"/>
          <w:color w:val="999AA7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2025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             </w:t>
      </w:r>
      <w:r>
        <w:rPr>
          <w:rFonts w:cs="Arial" w:hAnsi="Arial" w:eastAsia="Arial" w:ascii="Arial"/>
          <w:color w:val="999AA7"/>
          <w:spacing w:val="9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5E77C1"/>
          <w:spacing w:val="0"/>
          <w:w w:val="101"/>
          <w:sz w:val="10"/>
          <w:szCs w:val="10"/>
        </w:rPr>
        <w:t>Ud</w:t>
      </w:r>
      <w:r>
        <w:rPr>
          <w:rFonts w:cs="Arial" w:hAnsi="Arial" w:eastAsia="Arial" w:ascii="Arial"/>
          <w:color w:val="7287C8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color w:val="5E77C1"/>
          <w:spacing w:val="0"/>
          <w:w w:val="94"/>
          <w:sz w:val="10"/>
          <w:szCs w:val="10"/>
        </w:rPr>
        <w:t>m</w:t>
      </w:r>
      <w:r>
        <w:rPr>
          <w:rFonts w:cs="Arial" w:hAnsi="Arial" w:eastAsia="Arial" w:ascii="Arial"/>
          <w:color w:val="7287C8"/>
          <w:spacing w:val="0"/>
          <w:w w:val="109"/>
          <w:sz w:val="10"/>
          <w:szCs w:val="10"/>
        </w:rPr>
        <w:t>y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91" w:lineRule="exact" w:line="120"/>
        <w:ind w:right="-38"/>
      </w:pPr>
      <w:r>
        <w:br w:type="column"/>
      </w:r>
      <w:r>
        <w:rPr>
          <w:rFonts w:cs="Times New Roman" w:hAnsi="Times New Roman" w:eastAsia="Times New Roman" w:ascii="Times New Roman"/>
          <w:color w:val="999AA7"/>
          <w:spacing w:val="0"/>
          <w:w w:val="100"/>
          <w:sz w:val="12"/>
          <w:szCs w:val="12"/>
        </w:rPr>
        <w:t>ago</w:t>
      </w:r>
      <w:r>
        <w:rPr>
          <w:rFonts w:cs="Times New Roman" w:hAnsi="Times New Roman" w:eastAsia="Times New Roman" w:ascii="Times New Roman"/>
          <w:color w:val="999AA7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2023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29"/>
        <w:sectPr>
          <w:type w:val="continuous"/>
          <w:pgSz w:w="12240" w:h="15840"/>
          <w:pgMar w:top="700" w:bottom="280" w:left="1380" w:right="1720"/>
          <w:cols w:num="3" w:equalWidth="off">
            <w:col w:w="3538" w:space="1913"/>
            <w:col w:w="449" w:space="914"/>
            <w:col w:w="2326"/>
          </w:cols>
        </w:sectPr>
      </w:pPr>
      <w:r>
        <w:br w:type="column"/>
      </w:r>
      <w:r>
        <w:rPr>
          <w:rFonts w:cs="Arial" w:hAnsi="Arial" w:eastAsia="Arial" w:ascii="Arial"/>
          <w:b/>
          <w:color w:val="676BEF"/>
          <w:spacing w:val="0"/>
          <w:w w:val="72"/>
          <w:sz w:val="16"/>
          <w:szCs w:val="16"/>
        </w:rPr>
        <w:t>~</w:t>
      </w:r>
      <w:r>
        <w:rPr>
          <w:rFonts w:cs="Arial" w:hAnsi="Arial" w:eastAsia="Arial" w:ascii="Arial"/>
          <w:b/>
          <w:color w:val="676BEF"/>
          <w:spacing w:val="0"/>
          <w:w w:val="72"/>
          <w:sz w:val="16"/>
          <w:szCs w:val="16"/>
        </w:rPr>
        <w:t>   </w:t>
      </w:r>
      <w:r>
        <w:rPr>
          <w:rFonts w:cs="Arial" w:hAnsi="Arial" w:eastAsia="Arial" w:ascii="Arial"/>
          <w:b/>
          <w:color w:val="676BEF"/>
          <w:spacing w:val="1"/>
          <w:w w:val="72"/>
          <w:sz w:val="16"/>
          <w:szCs w:val="16"/>
        </w:rPr>
        <w:t> </w:t>
      </w:r>
      <w:r>
        <w:rPr>
          <w:rFonts w:cs="Arial" w:hAnsi="Arial" w:eastAsia="Arial" w:ascii="Arial"/>
          <w:b/>
          <w:color w:val="3B4B67"/>
          <w:spacing w:val="0"/>
          <w:w w:val="82"/>
          <w:sz w:val="16"/>
          <w:szCs w:val="16"/>
        </w:rPr>
        <w:t>F</w:t>
      </w:r>
      <w:r>
        <w:rPr>
          <w:rFonts w:cs="Arial" w:hAnsi="Arial" w:eastAsia="Arial" w:ascii="Arial"/>
          <w:b/>
          <w:color w:val="263348"/>
          <w:spacing w:val="0"/>
          <w:w w:val="97"/>
          <w:sz w:val="16"/>
          <w:szCs w:val="16"/>
        </w:rPr>
        <w:t>e</w:t>
      </w:r>
      <w:r>
        <w:rPr>
          <w:rFonts w:cs="Arial" w:hAnsi="Arial" w:eastAsia="Arial" w:ascii="Arial"/>
          <w:b/>
          <w:color w:val="3B4B67"/>
          <w:spacing w:val="0"/>
          <w:w w:val="110"/>
          <w:sz w:val="16"/>
          <w:szCs w:val="16"/>
        </w:rPr>
        <w:t>rramenta</w:t>
      </w:r>
      <w:r>
        <w:rPr>
          <w:rFonts w:cs="Arial" w:hAnsi="Arial" w:eastAsia="Arial" w:ascii="Arial"/>
          <w:b/>
          <w:color w:val="3B4B67"/>
          <w:spacing w:val="-23"/>
          <w:w w:val="110"/>
          <w:sz w:val="16"/>
          <w:szCs w:val="16"/>
        </w:rPr>
        <w:t>s</w:t>
      </w:r>
      <w:r>
        <w:rPr>
          <w:rFonts w:cs="Arial" w:hAnsi="Arial" w:eastAsia="Arial" w:ascii="Arial"/>
          <w:b/>
          <w:color w:val="3B4B67"/>
          <w:spacing w:val="0"/>
          <w:w w:val="88"/>
          <w:sz w:val="16"/>
          <w:szCs w:val="16"/>
        </w:rPr>
        <w:t>&amp;</w:t>
      </w:r>
      <w:r>
        <w:rPr>
          <w:rFonts w:cs="Arial" w:hAnsi="Arial" w:eastAsia="Arial" w:ascii="Arial"/>
          <w:b/>
          <w:color w:val="3B4B67"/>
          <w:spacing w:val="-3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263348"/>
          <w:spacing w:val="0"/>
          <w:w w:val="108"/>
          <w:sz w:val="16"/>
          <w:szCs w:val="16"/>
        </w:rPr>
        <w:t>Outr</w:t>
      </w:r>
      <w:r>
        <w:rPr>
          <w:rFonts w:cs="Arial" w:hAnsi="Arial" w:eastAsia="Arial" w:ascii="Arial"/>
          <w:b/>
          <w:color w:val="263348"/>
          <w:spacing w:val="-38"/>
          <w:w w:val="108"/>
          <w:sz w:val="16"/>
          <w:szCs w:val="16"/>
        </w:rPr>
        <w:t>o</w:t>
      </w:r>
      <w:r>
        <w:rPr>
          <w:rFonts w:cs="Arial" w:hAnsi="Arial" w:eastAsia="Arial" w:ascii="Arial"/>
          <w:b/>
          <w:color w:val="3B4B67"/>
          <w:spacing w:val="0"/>
          <w:w w:val="100"/>
          <w:sz w:val="16"/>
          <w:szCs w:val="16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sz w:val="26"/>
          <w:szCs w:val="26"/>
        </w:rPr>
        <w:jc w:val="left"/>
        <w:spacing w:before="19" w:lineRule="exact" w:line="260"/>
        <w:sectPr>
          <w:type w:val="continuous"/>
          <w:pgSz w:w="12240" w:h="15840"/>
          <w:pgMar w:top="700" w:bottom="280" w:left="1380" w:right="1720"/>
        </w:sectPr>
      </w:pPr>
      <w:r>
        <w:rPr>
          <w:sz w:val="26"/>
          <w:szCs w:val="26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37" w:right="-41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624B46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oud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99"/>
          <w:sz w:val="12"/>
          <w:szCs w:val="12"/>
        </w:rPr>
        <w:t>Funda</w:t>
      </w:r>
      <w:r>
        <w:rPr>
          <w:rFonts w:cs="Arial" w:hAnsi="Arial" w:eastAsia="Arial" w:ascii="Arial"/>
          <w:color w:val="5B5D60"/>
          <w:spacing w:val="0"/>
          <w:w w:val="106"/>
          <w:sz w:val="12"/>
          <w:szCs w:val="12"/>
        </w:rPr>
        <w:t>ment</w:t>
      </w:r>
      <w:r>
        <w:rPr>
          <w:rFonts w:cs="Arial" w:hAnsi="Arial" w:eastAsia="Arial" w:ascii="Arial"/>
          <w:color w:val="6E7275"/>
          <w:spacing w:val="0"/>
          <w:w w:val="93"/>
          <w:sz w:val="12"/>
          <w:szCs w:val="12"/>
        </w:rPr>
        <w:t>a</w:t>
      </w:r>
      <w:r>
        <w:rPr>
          <w:rFonts w:cs="Arial" w:hAnsi="Arial" w:eastAsia="Arial" w:ascii="Arial"/>
          <w:color w:val="5B5D60"/>
          <w:spacing w:val="0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s,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6E7275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5"/>
          <w:sz w:val="12"/>
          <w:szCs w:val="12"/>
        </w:rPr>
        <w:t>Adm</w:t>
      </w:r>
      <w:r>
        <w:rPr>
          <w:rFonts w:cs="Arial" w:hAnsi="Arial" w:eastAsia="Arial" w:ascii="Arial"/>
          <w:color w:val="4F627C"/>
          <w:spacing w:val="0"/>
          <w:w w:val="63"/>
          <w:sz w:val="12"/>
          <w:szCs w:val="12"/>
        </w:rPr>
        <w:t>i</w:t>
      </w:r>
      <w:r>
        <w:rPr>
          <w:rFonts w:cs="Arial" w:hAnsi="Arial" w:eastAsia="Arial" w:ascii="Arial"/>
          <w:color w:val="6E7275"/>
          <w:spacing w:val="0"/>
          <w:w w:val="93"/>
          <w:sz w:val="12"/>
          <w:szCs w:val="12"/>
        </w:rPr>
        <w:t>n</w:t>
      </w:r>
      <w:r>
        <w:rPr>
          <w:rFonts w:cs="Arial" w:hAnsi="Arial" w:eastAsia="Arial" w:ascii="Arial"/>
          <w:color w:val="5B5D60"/>
          <w:spacing w:val="0"/>
          <w:w w:val="63"/>
          <w:sz w:val="12"/>
          <w:szCs w:val="12"/>
        </w:rPr>
        <w:t>i</w:t>
      </w:r>
      <w:r>
        <w:rPr>
          <w:rFonts w:cs="Arial" w:hAnsi="Arial" w:eastAsia="Arial" w:ascii="Arial"/>
          <w:color w:val="6E7275"/>
          <w:spacing w:val="0"/>
          <w:w w:val="93"/>
          <w:sz w:val="12"/>
          <w:szCs w:val="12"/>
        </w:rPr>
        <w:t>s</w:t>
      </w:r>
      <w:r>
        <w:rPr>
          <w:rFonts w:cs="Arial" w:hAnsi="Arial" w:eastAsia="Arial" w:ascii="Arial"/>
          <w:color w:val="5B5D60"/>
          <w:spacing w:val="0"/>
          <w:w w:val="108"/>
          <w:sz w:val="12"/>
          <w:szCs w:val="12"/>
        </w:rPr>
        <w:t>tr</w:t>
      </w:r>
      <w:r>
        <w:rPr>
          <w:rFonts w:cs="Arial" w:hAnsi="Arial" w:eastAsia="Arial" w:ascii="Arial"/>
          <w:color w:val="6E7275"/>
          <w:spacing w:val="0"/>
          <w:w w:val="93"/>
          <w:sz w:val="12"/>
          <w:szCs w:val="12"/>
        </w:rPr>
        <w:t>a</w:t>
      </w:r>
      <w:r>
        <w:rPr>
          <w:rFonts w:cs="Arial" w:hAnsi="Arial" w:eastAsia="Arial" w:ascii="Arial"/>
          <w:color w:val="5B5D60"/>
          <w:spacing w:val="0"/>
          <w:w w:val="111"/>
          <w:sz w:val="12"/>
          <w:szCs w:val="12"/>
        </w:rPr>
        <w:t>tio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4F627C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34" w:lineRule="exact" w:line="120"/>
        <w:ind w:left="137"/>
      </w:pPr>
      <w:r>
        <w:rPr>
          <w:rFonts w:cs="Arial" w:hAnsi="Arial" w:eastAsia="Arial" w:ascii="Arial"/>
          <w:color w:val="5B5D60"/>
          <w:w w:val="92"/>
          <w:sz w:val="12"/>
          <w:szCs w:val="12"/>
        </w:rPr>
        <w:t>S</w:t>
      </w:r>
      <w:r>
        <w:rPr>
          <w:rFonts w:cs="Arial" w:hAnsi="Arial" w:eastAsia="Arial" w:ascii="Arial"/>
          <w:color w:val="6E7275"/>
          <w:w w:val="101"/>
          <w:sz w:val="12"/>
          <w:szCs w:val="12"/>
        </w:rPr>
        <w:t>o</w:t>
      </w:r>
      <w:r>
        <w:rPr>
          <w:rFonts w:cs="Arial" w:hAnsi="Arial" w:eastAsia="Arial" w:ascii="Arial"/>
          <w:color w:val="4F627C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5B5D60"/>
          <w:w w:val="107"/>
          <w:sz w:val="12"/>
          <w:szCs w:val="12"/>
        </w:rPr>
        <w:t>ut</w:t>
      </w:r>
      <w:r>
        <w:rPr>
          <w:rFonts w:cs="Arial" w:hAnsi="Arial" w:eastAsia="Arial" w:ascii="Arial"/>
          <w:color w:val="6E7275"/>
          <w:w w:val="63"/>
          <w:sz w:val="12"/>
          <w:szCs w:val="12"/>
        </w:rPr>
        <w:t>i</w:t>
      </w:r>
      <w:r>
        <w:rPr>
          <w:rFonts w:cs="Arial" w:hAnsi="Arial" w:eastAsia="Arial" w:ascii="Arial"/>
          <w:color w:val="5B5D60"/>
          <w:w w:val="100"/>
          <w:sz w:val="12"/>
          <w:szCs w:val="12"/>
        </w:rPr>
        <w:t>on</w:t>
      </w:r>
      <w:r>
        <w:rPr>
          <w:rFonts w:cs="Arial" w:hAnsi="Arial" w:eastAsia="Arial" w:ascii="Arial"/>
          <w:color w:val="5B5D6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5B5D60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99"/>
          <w:sz w:val="12"/>
          <w:szCs w:val="12"/>
        </w:rPr>
        <w:t>A</w:t>
      </w:r>
      <w:r>
        <w:rPr>
          <w:rFonts w:cs="Arial" w:hAnsi="Arial" w:eastAsia="Arial" w:ascii="Arial"/>
          <w:color w:val="6E7275"/>
          <w:spacing w:val="0"/>
          <w:w w:val="102"/>
          <w:sz w:val="12"/>
          <w:szCs w:val="12"/>
        </w:rPr>
        <w:t>rc</w:t>
      </w:r>
      <w:r>
        <w:rPr>
          <w:rFonts w:cs="Arial" w:hAnsi="Arial" w:eastAsia="Arial" w:ascii="Arial"/>
          <w:color w:val="5B5D60"/>
          <w:spacing w:val="0"/>
          <w:w w:val="93"/>
          <w:sz w:val="12"/>
          <w:szCs w:val="12"/>
        </w:rPr>
        <w:t>h</w:t>
      </w:r>
      <w:r>
        <w:rPr>
          <w:rFonts w:cs="Arial" w:hAnsi="Arial" w:eastAsia="Arial" w:ascii="Arial"/>
          <w:color w:val="6E7275"/>
          <w:spacing w:val="0"/>
          <w:w w:val="85"/>
          <w:sz w:val="12"/>
          <w:szCs w:val="12"/>
        </w:rPr>
        <w:t>i</w:t>
      </w:r>
      <w:r>
        <w:rPr>
          <w:rFonts w:cs="Arial" w:hAnsi="Arial" w:eastAsia="Arial" w:ascii="Arial"/>
          <w:color w:val="5B5D60"/>
          <w:spacing w:val="0"/>
          <w:w w:val="119"/>
          <w:sz w:val="12"/>
          <w:szCs w:val="12"/>
        </w:rPr>
        <w:t>t</w:t>
      </w:r>
      <w:r>
        <w:rPr>
          <w:rFonts w:cs="Arial" w:hAnsi="Arial" w:eastAsia="Arial" w:ascii="Arial"/>
          <w:color w:val="6E7275"/>
          <w:spacing w:val="0"/>
          <w:w w:val="107"/>
          <w:sz w:val="12"/>
          <w:szCs w:val="12"/>
        </w:rPr>
        <w:t>ec</w:t>
      </w:r>
      <w:r>
        <w:rPr>
          <w:rFonts w:cs="Arial" w:hAnsi="Arial" w:eastAsia="Arial" w:ascii="Arial"/>
          <w:color w:val="42423F"/>
          <w:spacing w:val="0"/>
          <w:w w:val="110"/>
          <w:sz w:val="12"/>
          <w:szCs w:val="12"/>
        </w:rPr>
        <w:t>t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34"/>
        <w:ind w:left="6" w:right="-50"/>
      </w:pPr>
      <w:r>
        <w:br w:type="column"/>
      </w:r>
      <w:r>
        <w:rPr>
          <w:rFonts w:cs="Arial" w:hAnsi="Arial" w:eastAsia="Arial" w:ascii="Arial"/>
          <w:color w:val="42423F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du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ao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5B5D60"/>
          <w:spacing w:val="12"/>
          <w:w w:val="100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color w:val="6E7275"/>
          <w:spacing w:val="0"/>
          <w:w w:val="8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color w:val="6E7275"/>
          <w:spacing w:val="-5"/>
          <w:w w:val="81"/>
          <w:sz w:val="20"/>
          <w:szCs w:val="20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Am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azo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W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eb</w:t>
      </w:r>
      <w:r>
        <w:rPr>
          <w:rFonts w:cs="Arial" w:hAnsi="Arial" w:eastAsia="Arial" w:ascii="Arial"/>
          <w:color w:val="6E7275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3"/>
          <w:sz w:val="12"/>
          <w:szCs w:val="12"/>
        </w:rPr>
        <w:t>Ser</w:t>
      </w:r>
      <w:r>
        <w:rPr>
          <w:rFonts w:cs="Arial" w:hAnsi="Arial" w:eastAsia="Arial" w:ascii="Arial"/>
          <w:color w:val="5B5D60"/>
          <w:spacing w:val="0"/>
          <w:w w:val="112"/>
          <w:sz w:val="12"/>
          <w:szCs w:val="12"/>
        </w:rPr>
        <w:t>v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ices: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16" w:lineRule="exact" w:line="120"/>
      </w:pP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corn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ut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aca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5B5D60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5B5D60"/>
          <w:spacing w:val="2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3"/>
          <w:sz w:val="12"/>
          <w:szCs w:val="12"/>
        </w:rPr>
        <w:t>Nuv</w:t>
      </w:r>
      <w:r>
        <w:rPr>
          <w:rFonts w:cs="Arial" w:hAnsi="Arial" w:eastAsia="Arial" w:ascii="Arial"/>
          <w:color w:val="6E7275"/>
          <w:spacing w:val="0"/>
          <w:w w:val="93"/>
          <w:sz w:val="12"/>
          <w:szCs w:val="12"/>
        </w:rPr>
        <w:t>e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55"/>
        <w:sectPr>
          <w:type w:val="continuous"/>
          <w:pgSz w:w="12240" w:h="15840"/>
          <w:pgMar w:top="700" w:bottom="280" w:left="1380" w:right="1720"/>
          <w:cols w:num="3" w:equalWidth="off">
            <w:col w:w="2518" w:space="695"/>
            <w:col w:w="2120" w:space="1552"/>
            <w:col w:w="2255"/>
          </w:cols>
        </w:sectPr>
      </w:pPr>
      <w:r>
        <w:br w:type="column"/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283D82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ean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F627C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F627C"/>
          <w:spacing w:val="0"/>
          <w:w w:val="106"/>
          <w:sz w:val="12"/>
          <w:szCs w:val="12"/>
        </w:rPr>
        <w:t>A</w:t>
      </w:r>
      <w:r>
        <w:rPr>
          <w:rFonts w:cs="Arial" w:hAnsi="Arial" w:eastAsia="Arial" w:ascii="Arial"/>
          <w:color w:val="3B4B67"/>
          <w:spacing w:val="0"/>
          <w:w w:val="113"/>
          <w:sz w:val="12"/>
          <w:szCs w:val="12"/>
        </w:rPr>
        <w:t>r</w:t>
      </w:r>
      <w:r>
        <w:rPr>
          <w:rFonts w:cs="Arial" w:hAnsi="Arial" w:eastAsia="Arial" w:ascii="Arial"/>
          <w:color w:val="4F627C"/>
          <w:spacing w:val="0"/>
          <w:w w:val="111"/>
          <w:sz w:val="12"/>
          <w:szCs w:val="12"/>
        </w:rPr>
        <w:t>ch</w:t>
      </w:r>
      <w:r>
        <w:rPr>
          <w:rFonts w:cs="Arial" w:hAnsi="Arial" w:eastAsia="Arial" w:ascii="Arial"/>
          <w:color w:val="5B5D60"/>
          <w:spacing w:val="0"/>
          <w:w w:val="106"/>
          <w:sz w:val="12"/>
          <w:szCs w:val="12"/>
        </w:rPr>
        <w:t>i</w:t>
      </w:r>
      <w:r>
        <w:rPr>
          <w:rFonts w:cs="Arial" w:hAnsi="Arial" w:eastAsia="Arial" w:ascii="Arial"/>
          <w:color w:val="4F627C"/>
          <w:spacing w:val="0"/>
          <w:w w:val="123"/>
          <w:sz w:val="12"/>
          <w:szCs w:val="12"/>
        </w:rPr>
        <w:t>tect</w:t>
      </w:r>
      <w:r>
        <w:rPr>
          <w:rFonts w:cs="Arial" w:hAnsi="Arial" w:eastAsia="Arial" w:ascii="Arial"/>
          <w:color w:val="3B4B67"/>
          <w:spacing w:val="0"/>
          <w:w w:val="93"/>
          <w:sz w:val="12"/>
          <w:szCs w:val="12"/>
        </w:rPr>
        <w:t>u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re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0"/>
          <w:szCs w:val="10"/>
        </w:rPr>
        <w:jc w:val="left"/>
        <w:spacing w:before="10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37" w:right="-35"/>
      </w:pPr>
      <w:r>
        <w:rPr>
          <w:rFonts w:cs="Arial" w:hAnsi="Arial" w:eastAsia="Arial" w:ascii="Arial"/>
          <w:color w:val="7287C8"/>
          <w:w w:val="84"/>
          <w:sz w:val="10"/>
          <w:szCs w:val="10"/>
        </w:rPr>
        <w:t>F</w:t>
      </w:r>
      <w:r>
        <w:rPr>
          <w:rFonts w:cs="Arial" w:hAnsi="Arial" w:eastAsia="Arial" w:ascii="Arial"/>
          <w:color w:val="4B66BC"/>
          <w:w w:val="61"/>
          <w:sz w:val="10"/>
          <w:szCs w:val="10"/>
        </w:rPr>
        <w:t>I</w:t>
      </w:r>
      <w:r>
        <w:rPr>
          <w:rFonts w:cs="Arial" w:hAnsi="Arial" w:eastAsia="Arial" w:ascii="Arial"/>
          <w:color w:val="7287C8"/>
          <w:w w:val="103"/>
          <w:sz w:val="10"/>
          <w:szCs w:val="10"/>
        </w:rPr>
        <w:t>A</w:t>
      </w:r>
      <w:r>
        <w:rPr>
          <w:rFonts w:cs="Arial" w:hAnsi="Arial" w:eastAsia="Arial" w:ascii="Arial"/>
          <w:color w:val="5E77C1"/>
          <w:w w:val="100"/>
          <w:sz w:val="10"/>
          <w:szCs w:val="10"/>
        </w:rPr>
        <w:t>P</w:t>
      </w:r>
      <w:r>
        <w:rPr>
          <w:rFonts w:cs="Arial" w:hAnsi="Arial" w:eastAsia="Arial" w:ascii="Arial"/>
          <w:color w:val="5E77C1"/>
          <w:w w:val="100"/>
          <w:sz w:val="10"/>
          <w:szCs w:val="10"/>
        </w:rPr>
        <w:t>                                                                          </w:t>
      </w:r>
      <w:r>
        <w:rPr>
          <w:rFonts w:cs="Arial" w:hAnsi="Arial" w:eastAsia="Arial" w:ascii="Arial"/>
          <w:color w:val="5E77C1"/>
          <w:spacing w:val="-14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jun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99AA7"/>
          <w:spacing w:val="2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2023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             </w:t>
      </w:r>
      <w:r>
        <w:rPr>
          <w:rFonts w:cs="Arial" w:hAnsi="Arial" w:eastAsia="Arial" w:ascii="Arial"/>
          <w:color w:val="999AA7"/>
          <w:spacing w:val="15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5E77C1"/>
          <w:spacing w:val="0"/>
          <w:w w:val="100"/>
          <w:sz w:val="10"/>
          <w:szCs w:val="10"/>
        </w:rPr>
        <w:t>Lin</w:t>
      </w:r>
      <w:r>
        <w:rPr>
          <w:rFonts w:cs="Arial" w:hAnsi="Arial" w:eastAsia="Arial" w:ascii="Arial"/>
          <w:b/>
          <w:color w:val="5E77C1"/>
          <w:spacing w:val="-23"/>
          <w:w w:val="100"/>
          <w:sz w:val="10"/>
          <w:szCs w:val="10"/>
        </w:rPr>
        <w:t>k</w:t>
      </w:r>
      <w:r>
        <w:rPr>
          <w:rFonts w:cs="Arial" w:hAnsi="Arial" w:eastAsia="Arial" w:ascii="Arial"/>
          <w:b/>
          <w:color w:val="7287C8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b/>
          <w:color w:val="5E77C1"/>
          <w:spacing w:val="0"/>
          <w:w w:val="100"/>
          <w:sz w:val="10"/>
          <w:szCs w:val="10"/>
        </w:rPr>
        <w:t>d</w:t>
      </w:r>
      <w:r>
        <w:rPr>
          <w:rFonts w:cs="Arial" w:hAnsi="Arial" w:eastAsia="Arial" w:ascii="Arial"/>
          <w:b/>
          <w:color w:val="5E77C1"/>
          <w:spacing w:val="13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5B93D8"/>
          <w:spacing w:val="0"/>
          <w:w w:val="82"/>
          <w:sz w:val="10"/>
          <w:szCs w:val="10"/>
        </w:rPr>
        <w:t>I</w:t>
      </w:r>
      <w:r>
        <w:rPr>
          <w:rFonts w:cs="Arial" w:hAnsi="Arial" w:eastAsia="Arial" w:ascii="Arial"/>
          <w:b/>
          <w:color w:val="5E77C1"/>
          <w:spacing w:val="0"/>
          <w:w w:val="91"/>
          <w:sz w:val="10"/>
          <w:szCs w:val="10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0"/>
          <w:szCs w:val="10"/>
        </w:rPr>
        <w:jc w:val="left"/>
        <w:spacing w:before="10" w:lineRule="exact" w:line="100"/>
      </w:pPr>
      <w:r>
        <w:br w:type="column"/>
      </w: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right="-35"/>
      </w:pP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jun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99AA7"/>
          <w:spacing w:val="2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B1B3BA"/>
          <w:spacing w:val="0"/>
          <w:w w:val="106"/>
          <w:sz w:val="10"/>
          <w:szCs w:val="10"/>
        </w:rPr>
        <w:t>20</w:t>
      </w:r>
      <w:r>
        <w:rPr>
          <w:rFonts w:cs="Arial" w:hAnsi="Arial" w:eastAsia="Arial" w:ascii="Arial"/>
          <w:color w:val="999AA7"/>
          <w:spacing w:val="0"/>
          <w:w w:val="90"/>
          <w:sz w:val="10"/>
          <w:szCs w:val="10"/>
        </w:rPr>
        <w:t>2</w:t>
      </w:r>
      <w:r>
        <w:rPr>
          <w:rFonts w:cs="Arial" w:hAnsi="Arial" w:eastAsia="Arial" w:ascii="Arial"/>
          <w:color w:val="B1B3BA"/>
          <w:spacing w:val="0"/>
          <w:w w:val="100"/>
          <w:sz w:val="10"/>
          <w:szCs w:val="10"/>
        </w:rPr>
        <w:t>3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22"/>
          <w:szCs w:val="22"/>
        </w:rPr>
        <w:jc w:val="left"/>
        <w:spacing w:before="20" w:lineRule="exact" w:line="220"/>
      </w:pPr>
      <w:r>
        <w:br w:type="column"/>
      </w: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20"/>
        <w:sectPr>
          <w:type w:val="continuous"/>
          <w:pgSz w:w="12240" w:h="15840"/>
          <w:pgMar w:top="700" w:bottom="280" w:left="1380" w:right="1720"/>
          <w:cols w:num="3" w:equalWidth="off">
            <w:col w:w="3638" w:space="1849"/>
            <w:col w:w="414" w:space="990"/>
            <w:col w:w="2249"/>
          </w:cols>
        </w:sectPr>
      </w:pP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LoC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F627C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F627C"/>
          <w:spacing w:val="0"/>
          <w:w w:val="96"/>
          <w:sz w:val="12"/>
          <w:szCs w:val="12"/>
        </w:rPr>
        <w:t>Pa</w:t>
      </w:r>
      <w:r>
        <w:rPr>
          <w:rFonts w:cs="Arial" w:hAnsi="Arial" w:eastAsia="Arial" w:ascii="Arial"/>
          <w:color w:val="3B4B67"/>
          <w:spacing w:val="0"/>
          <w:w w:val="127"/>
          <w:sz w:val="12"/>
          <w:szCs w:val="12"/>
        </w:rPr>
        <w:t>tt</w:t>
      </w:r>
      <w:r>
        <w:rPr>
          <w:rFonts w:cs="Arial" w:hAnsi="Arial" w:eastAsia="Arial" w:ascii="Arial"/>
          <w:color w:val="6E7275"/>
          <w:spacing w:val="0"/>
          <w:w w:val="101"/>
          <w:sz w:val="12"/>
          <w:szCs w:val="12"/>
        </w:rPr>
        <w:t>e</w:t>
      </w:r>
      <w:r>
        <w:rPr>
          <w:rFonts w:cs="Arial" w:hAnsi="Arial" w:eastAsia="Arial" w:ascii="Arial"/>
          <w:color w:val="3B4B67"/>
          <w:spacing w:val="0"/>
          <w:w w:val="110"/>
          <w:sz w:val="12"/>
          <w:szCs w:val="12"/>
        </w:rPr>
        <w:t>rn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9"/>
          <w:szCs w:val="19"/>
        </w:rPr>
        <w:jc w:val="left"/>
        <w:spacing w:before="5" w:lineRule="exact" w:line="180"/>
        <w:sectPr>
          <w:type w:val="continuous"/>
          <w:pgSz w:w="12240" w:h="15840"/>
          <w:pgMar w:top="700" w:bottom="280" w:left="1380" w:right="1720"/>
        </w:sectPr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37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624B46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ud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99"/>
          <w:sz w:val="12"/>
          <w:szCs w:val="12"/>
        </w:rPr>
        <w:t>Co</w:t>
      </w:r>
      <w:r>
        <w:rPr>
          <w:rFonts w:cs="Arial" w:hAnsi="Arial" w:eastAsia="Arial" w:ascii="Arial"/>
          <w:color w:val="5B5D60"/>
          <w:spacing w:val="0"/>
          <w:w w:val="108"/>
          <w:sz w:val="12"/>
          <w:szCs w:val="12"/>
        </w:rPr>
        <w:t>mput</w:t>
      </w:r>
      <w:r>
        <w:rPr>
          <w:rFonts w:cs="Arial" w:hAnsi="Arial" w:eastAsia="Arial" w:ascii="Arial"/>
          <w:color w:val="3B4B67"/>
          <w:spacing w:val="0"/>
          <w:w w:val="63"/>
          <w:sz w:val="12"/>
          <w:szCs w:val="12"/>
        </w:rPr>
        <w:t>i</w:t>
      </w:r>
      <w:r>
        <w:rPr>
          <w:rFonts w:cs="Arial" w:hAnsi="Arial" w:eastAsia="Arial" w:ascii="Arial"/>
          <w:color w:val="5B5D60"/>
          <w:spacing w:val="0"/>
          <w:w w:val="93"/>
          <w:sz w:val="12"/>
          <w:szCs w:val="12"/>
        </w:rPr>
        <w:t>n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g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6E7275"/>
          <w:spacing w:val="-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nd</w:t>
      </w:r>
      <w:r>
        <w:rPr>
          <w:rFonts w:cs="Arial" w:hAnsi="Arial" w:eastAsia="Arial" w:ascii="Arial"/>
          <w:color w:val="5B5D60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Am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z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W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5B5D60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92"/>
          <w:sz w:val="12"/>
          <w:szCs w:val="12"/>
        </w:rPr>
        <w:t>S</w:t>
      </w:r>
      <w:r>
        <w:rPr>
          <w:rFonts w:cs="Arial" w:hAnsi="Arial" w:eastAsia="Arial" w:ascii="Arial"/>
          <w:color w:val="5B5D60"/>
          <w:spacing w:val="0"/>
          <w:w w:val="112"/>
          <w:sz w:val="12"/>
          <w:szCs w:val="12"/>
        </w:rPr>
        <w:t>erv</w:t>
      </w:r>
      <w:r>
        <w:rPr>
          <w:rFonts w:cs="Arial" w:hAnsi="Arial" w:eastAsia="Arial" w:ascii="Arial"/>
          <w:color w:val="4F627C"/>
          <w:spacing w:val="0"/>
          <w:w w:val="63"/>
          <w:sz w:val="12"/>
          <w:szCs w:val="12"/>
        </w:rPr>
        <w:t>i</w:t>
      </w:r>
      <w:r>
        <w:rPr>
          <w:rFonts w:cs="Arial" w:hAnsi="Arial" w:eastAsia="Arial" w:ascii="Arial"/>
          <w:color w:val="5B5D60"/>
          <w:spacing w:val="0"/>
          <w:w w:val="102"/>
          <w:sz w:val="12"/>
          <w:szCs w:val="12"/>
        </w:rPr>
        <w:t>ce</w:t>
      </w:r>
      <w:r>
        <w:rPr>
          <w:rFonts w:cs="Arial" w:hAnsi="Arial" w:eastAsia="Arial" w:ascii="Arial"/>
          <w:color w:val="6E7275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/>
        <w:ind w:left="143"/>
      </w:pP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(A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W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)</w:t>
      </w:r>
      <w:r>
        <w:rPr>
          <w:rFonts w:cs="Arial" w:hAnsi="Arial" w:eastAsia="Arial" w:ascii="Arial"/>
          <w:color w:val="5B5D60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77"/>
          <w:sz w:val="12"/>
          <w:szCs w:val="12"/>
        </w:rPr>
        <w:t>F</w:t>
      </w:r>
      <w:r>
        <w:rPr>
          <w:rFonts w:cs="Arial" w:hAnsi="Arial" w:eastAsia="Arial" w:ascii="Arial"/>
          <w:color w:val="5B5D60"/>
          <w:spacing w:val="0"/>
          <w:w w:val="101"/>
          <w:sz w:val="12"/>
          <w:szCs w:val="12"/>
        </w:rPr>
        <w:t>und</w:t>
      </w:r>
      <w:r>
        <w:rPr>
          <w:rFonts w:cs="Arial" w:hAnsi="Arial" w:eastAsia="Arial" w:ascii="Arial"/>
          <w:color w:val="6E7275"/>
          <w:spacing w:val="0"/>
          <w:w w:val="84"/>
          <w:sz w:val="12"/>
          <w:szCs w:val="12"/>
        </w:rPr>
        <w:t>a</w:t>
      </w:r>
      <w:r>
        <w:rPr>
          <w:rFonts w:cs="Arial" w:hAnsi="Arial" w:eastAsia="Arial" w:ascii="Arial"/>
          <w:color w:val="5B5D60"/>
          <w:spacing w:val="0"/>
          <w:w w:val="90"/>
          <w:sz w:val="12"/>
          <w:szCs w:val="12"/>
        </w:rPr>
        <w:t>m</w:t>
      </w:r>
      <w:r>
        <w:rPr>
          <w:rFonts w:cs="Arial" w:hAnsi="Arial" w:eastAsia="Arial" w:ascii="Arial"/>
          <w:color w:val="6E7275"/>
          <w:spacing w:val="0"/>
          <w:w w:val="93"/>
          <w:sz w:val="12"/>
          <w:szCs w:val="12"/>
        </w:rPr>
        <w:t>e</w:t>
      </w:r>
      <w:r>
        <w:rPr>
          <w:rFonts w:cs="Arial" w:hAnsi="Arial" w:eastAsia="Arial" w:ascii="Arial"/>
          <w:color w:val="5B5D60"/>
          <w:spacing w:val="0"/>
          <w:w w:val="107"/>
          <w:sz w:val="12"/>
          <w:szCs w:val="12"/>
        </w:rPr>
        <w:t>nt</w:t>
      </w:r>
      <w:r>
        <w:rPr>
          <w:rFonts w:cs="Arial" w:hAnsi="Arial" w:eastAsia="Arial" w:ascii="Arial"/>
          <w:color w:val="6E7275"/>
          <w:spacing w:val="0"/>
          <w:w w:val="84"/>
          <w:sz w:val="12"/>
          <w:szCs w:val="12"/>
        </w:rPr>
        <w:t>a</w:t>
      </w:r>
      <w:r>
        <w:rPr>
          <w:rFonts w:cs="Arial" w:hAnsi="Arial" w:eastAsia="Arial" w:ascii="Arial"/>
          <w:color w:val="3B4B67"/>
          <w:spacing w:val="0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6E7275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lineRule="exact" w:line="100"/>
        <w:ind w:left="137" w:right="-35"/>
      </w:pPr>
      <w:r>
        <w:rPr>
          <w:rFonts w:cs="Arial" w:hAnsi="Arial" w:eastAsia="Arial" w:ascii="Arial"/>
          <w:color w:val="7287C8"/>
          <w:spacing w:val="0"/>
          <w:w w:val="100"/>
          <w:sz w:val="10"/>
          <w:szCs w:val="10"/>
        </w:rPr>
        <w:t>Udemy</w:t>
      </w:r>
      <w:r>
        <w:rPr>
          <w:rFonts w:cs="Arial" w:hAnsi="Arial" w:eastAsia="Arial" w:ascii="Arial"/>
          <w:color w:val="7287C8"/>
          <w:spacing w:val="0"/>
          <w:w w:val="100"/>
          <w:sz w:val="10"/>
          <w:szCs w:val="10"/>
        </w:rPr>
        <w:t>                                                                    </w:t>
      </w:r>
      <w:r>
        <w:rPr>
          <w:rFonts w:cs="Arial" w:hAnsi="Arial" w:eastAsia="Arial" w:ascii="Arial"/>
          <w:color w:val="7287C8"/>
          <w:spacing w:val="22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mai</w:t>
      </w:r>
      <w:r>
        <w:rPr>
          <w:rFonts w:cs="Arial" w:hAnsi="Arial" w:eastAsia="Arial" w:ascii="Arial"/>
          <w:color w:val="999AA7"/>
          <w:spacing w:val="20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B1B3BA"/>
          <w:spacing w:val="0"/>
          <w:w w:val="103"/>
          <w:sz w:val="10"/>
          <w:szCs w:val="10"/>
        </w:rPr>
        <w:t>2</w:t>
      </w:r>
      <w:r>
        <w:rPr>
          <w:rFonts w:cs="Arial" w:hAnsi="Arial" w:eastAsia="Arial" w:ascii="Arial"/>
          <w:color w:val="999AA7"/>
          <w:spacing w:val="0"/>
          <w:w w:val="103"/>
          <w:sz w:val="10"/>
          <w:szCs w:val="10"/>
        </w:rPr>
        <w:t>02</w:t>
      </w:r>
      <w:r>
        <w:rPr>
          <w:rFonts w:cs="Arial" w:hAnsi="Arial" w:eastAsia="Arial" w:ascii="Arial"/>
          <w:color w:val="B1B3BA"/>
          <w:spacing w:val="0"/>
          <w:w w:val="103"/>
          <w:sz w:val="10"/>
          <w:szCs w:val="10"/>
        </w:rPr>
        <w:t>3</w:t>
      </w:r>
      <w:r>
        <w:rPr>
          <w:rFonts w:cs="Arial" w:hAnsi="Arial" w:eastAsia="Arial" w:ascii="Arial"/>
          <w:color w:val="000000"/>
          <w:spacing w:val="0"/>
          <w:w w:val="103"/>
          <w:sz w:val="10"/>
          <w:szCs w:val="1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6" w:right="-41"/>
      </w:pPr>
      <w:r>
        <w:br w:type="column"/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Da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3B4B67"/>
          <w:spacing w:val="2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W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ee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k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color w:val="6E7275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F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lutt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W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94"/>
      </w:pPr>
      <w:r>
        <w:rPr>
          <w:rFonts w:cs="Arial" w:hAnsi="Arial" w:eastAsia="Arial" w:ascii="Arial"/>
          <w:b/>
          <w:color w:val="7287C8"/>
          <w:spacing w:val="0"/>
          <w:w w:val="97"/>
          <w:sz w:val="12"/>
          <w:szCs w:val="12"/>
        </w:rPr>
        <w:t>Ac</w:t>
      </w:r>
      <w:r>
        <w:rPr>
          <w:rFonts w:cs="Arial" w:hAnsi="Arial" w:eastAsia="Arial" w:ascii="Arial"/>
          <w:b/>
          <w:color w:val="7287C8"/>
          <w:spacing w:val="-14"/>
          <w:w w:val="97"/>
          <w:sz w:val="12"/>
          <w:szCs w:val="12"/>
        </w:rPr>
        <w:t>a</w:t>
      </w:r>
      <w:r>
        <w:rPr>
          <w:rFonts w:cs="Arial" w:hAnsi="Arial" w:eastAsia="Arial" w:ascii="Arial"/>
          <w:b/>
          <w:color w:val="5E77C1"/>
          <w:spacing w:val="-6"/>
          <w:w w:val="97"/>
          <w:sz w:val="12"/>
          <w:szCs w:val="12"/>
        </w:rPr>
        <w:t>d</w:t>
      </w:r>
      <w:r>
        <w:rPr>
          <w:rFonts w:cs="Arial" w:hAnsi="Arial" w:eastAsia="Arial" w:ascii="Arial"/>
          <w:b/>
          <w:color w:val="7287C8"/>
          <w:spacing w:val="0"/>
          <w:w w:val="97"/>
          <w:sz w:val="12"/>
          <w:szCs w:val="12"/>
        </w:rPr>
        <w:t>emi</w:t>
      </w:r>
      <w:r>
        <w:rPr>
          <w:rFonts w:cs="Arial" w:hAnsi="Arial" w:eastAsia="Arial" w:ascii="Arial"/>
          <w:b/>
          <w:color w:val="7287C8"/>
          <w:spacing w:val="6"/>
          <w:w w:val="97"/>
          <w:sz w:val="12"/>
          <w:szCs w:val="12"/>
        </w:rPr>
        <w:t>a</w:t>
      </w:r>
      <w:r>
        <w:rPr>
          <w:rFonts w:cs="Arial" w:hAnsi="Arial" w:eastAsia="Arial" w:ascii="Arial"/>
          <w:b/>
          <w:color w:val="5E77C1"/>
          <w:spacing w:val="-6"/>
          <w:w w:val="97"/>
          <w:sz w:val="12"/>
          <w:szCs w:val="12"/>
        </w:rPr>
        <w:t>d</w:t>
      </w:r>
      <w:r>
        <w:rPr>
          <w:rFonts w:cs="Arial" w:hAnsi="Arial" w:eastAsia="Arial" w:ascii="Arial"/>
          <w:b/>
          <w:color w:val="7287C8"/>
          <w:spacing w:val="0"/>
          <w:w w:val="97"/>
          <w:sz w:val="12"/>
          <w:szCs w:val="12"/>
        </w:rPr>
        <w:t>o</w:t>
      </w:r>
      <w:r>
        <w:rPr>
          <w:rFonts w:cs="Arial" w:hAnsi="Arial" w:eastAsia="Arial" w:ascii="Arial"/>
          <w:b/>
          <w:color w:val="7287C8"/>
          <w:spacing w:val="4"/>
          <w:w w:val="97"/>
          <w:sz w:val="12"/>
          <w:szCs w:val="12"/>
        </w:rPr>
        <w:t> </w:t>
      </w:r>
      <w:r>
        <w:rPr>
          <w:rFonts w:cs="Arial" w:hAnsi="Arial" w:eastAsia="Arial" w:ascii="Arial"/>
          <w:b/>
          <w:color w:val="7287C8"/>
          <w:spacing w:val="0"/>
          <w:w w:val="79"/>
          <w:sz w:val="12"/>
          <w:szCs w:val="12"/>
        </w:rPr>
        <w:t>F</w:t>
      </w:r>
      <w:r>
        <w:rPr>
          <w:rFonts w:cs="Arial" w:hAnsi="Arial" w:eastAsia="Arial" w:ascii="Arial"/>
          <w:b/>
          <w:color w:val="5E77C1"/>
          <w:spacing w:val="-5"/>
          <w:w w:val="73"/>
          <w:sz w:val="12"/>
          <w:szCs w:val="12"/>
        </w:rPr>
        <w:t>l</w:t>
      </w:r>
      <w:r>
        <w:rPr>
          <w:rFonts w:cs="Arial" w:hAnsi="Arial" w:eastAsia="Arial" w:ascii="Arial"/>
          <w:b/>
          <w:color w:val="7287C8"/>
          <w:spacing w:val="0"/>
          <w:w w:val="107"/>
          <w:sz w:val="12"/>
          <w:szCs w:val="12"/>
        </w:rPr>
        <w:t>utt</w:t>
      </w:r>
      <w:r>
        <w:rPr>
          <w:rFonts w:cs="Arial" w:hAnsi="Arial" w:eastAsia="Arial" w:ascii="Arial"/>
          <w:b/>
          <w:color w:val="7287C8"/>
          <w:spacing w:val="-21"/>
          <w:w w:val="107"/>
          <w:sz w:val="12"/>
          <w:szCs w:val="12"/>
        </w:rPr>
        <w:t>e</w:t>
      </w:r>
      <w:r>
        <w:rPr>
          <w:rFonts w:cs="Arial" w:hAnsi="Arial" w:eastAsia="Arial" w:ascii="Arial"/>
          <w:b/>
          <w:color w:val="87AADD"/>
          <w:spacing w:val="0"/>
          <w:w w:val="92"/>
          <w:sz w:val="12"/>
          <w:szCs w:val="12"/>
        </w:rPr>
        <w:t>r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8"/>
          <w:szCs w:val="28"/>
        </w:rPr>
        <w:jc w:val="left"/>
        <w:spacing w:before="16" w:lineRule="exact" w:line="280"/>
      </w:pPr>
      <w:r>
        <w:br w:type="column"/>
      </w: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right="-35"/>
      </w:pPr>
      <w:r>
        <w:rPr>
          <w:rFonts w:cs="Arial" w:hAnsi="Arial" w:eastAsia="Arial" w:ascii="Arial"/>
          <w:color w:val="B1B3BA"/>
          <w:spacing w:val="0"/>
          <w:w w:val="100"/>
          <w:sz w:val="10"/>
          <w:szCs w:val="10"/>
        </w:rPr>
        <w:t>m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ai</w:t>
      </w:r>
      <w:r>
        <w:rPr>
          <w:rFonts w:cs="Arial" w:hAnsi="Arial" w:eastAsia="Arial" w:ascii="Arial"/>
          <w:color w:val="999AA7"/>
          <w:spacing w:val="20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99AA7"/>
          <w:spacing w:val="0"/>
          <w:w w:val="100"/>
          <w:sz w:val="10"/>
          <w:szCs w:val="10"/>
        </w:rPr>
        <w:t>2023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br w:type="column"/>
      </w: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ectPr>
          <w:type w:val="continuous"/>
          <w:pgSz w:w="12240" w:h="15840"/>
          <w:pgMar w:top="700" w:bottom="280" w:left="1380" w:right="1720"/>
          <w:cols w:num="4" w:equalWidth="off">
            <w:col w:w="2824" w:space="389"/>
            <w:col w:w="1422" w:space="834"/>
            <w:col w:w="431" w:space="991"/>
            <w:col w:w="2249"/>
          </w:cols>
        </w:sectPr>
      </w:pP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Fi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4F627C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6E7275"/>
          <w:spacing w:val="0"/>
          <w:w w:val="101"/>
          <w:sz w:val="12"/>
          <w:szCs w:val="12"/>
        </w:rPr>
        <w:t>e</w:t>
      </w:r>
      <w:r>
        <w:rPr>
          <w:rFonts w:cs="Arial" w:hAnsi="Arial" w:eastAsia="Arial" w:ascii="Arial"/>
          <w:color w:val="4F627C"/>
          <w:spacing w:val="0"/>
          <w:w w:val="113"/>
          <w:sz w:val="12"/>
          <w:szCs w:val="12"/>
        </w:rPr>
        <w:t>r</w:t>
      </w:r>
      <w:r>
        <w:rPr>
          <w:rFonts w:cs="Arial" w:hAnsi="Arial" w:eastAsia="Arial" w:ascii="Arial"/>
          <w:color w:val="3B4B67"/>
          <w:spacing w:val="0"/>
          <w:w w:val="112"/>
          <w:sz w:val="12"/>
          <w:szCs w:val="12"/>
        </w:rPr>
        <w:t>v</w:t>
      </w:r>
      <w:r>
        <w:rPr>
          <w:rFonts w:cs="Arial" w:hAnsi="Arial" w:eastAsia="Arial" w:ascii="Arial"/>
          <w:color w:val="4F627C"/>
          <w:spacing w:val="0"/>
          <w:w w:val="85"/>
          <w:sz w:val="12"/>
          <w:szCs w:val="12"/>
        </w:rPr>
        <w:t>i</w:t>
      </w:r>
      <w:r>
        <w:rPr>
          <w:rFonts w:cs="Arial" w:hAnsi="Arial" w:eastAsia="Arial" w:ascii="Arial"/>
          <w:color w:val="6E7275"/>
          <w:spacing w:val="0"/>
          <w:w w:val="102"/>
          <w:sz w:val="12"/>
          <w:szCs w:val="12"/>
        </w:rPr>
        <w:t>c</w:t>
      </w:r>
      <w:r>
        <w:rPr>
          <w:rFonts w:cs="Arial" w:hAnsi="Arial" w:eastAsia="Arial" w:ascii="Arial"/>
          <w:color w:val="4F627C"/>
          <w:spacing w:val="0"/>
          <w:w w:val="101"/>
          <w:sz w:val="12"/>
          <w:szCs w:val="12"/>
        </w:rPr>
        <w:t>e</w:t>
      </w:r>
      <w:r>
        <w:rPr>
          <w:rFonts w:cs="Arial" w:hAnsi="Arial" w:eastAsia="Arial" w:ascii="Arial"/>
          <w:color w:val="6E7275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4"/>
          <w:szCs w:val="24"/>
        </w:rPr>
        <w:jc w:val="left"/>
        <w:spacing w:before="12" w:lineRule="exact" w:line="240"/>
        <w:sectPr>
          <w:type w:val="continuous"/>
          <w:pgSz w:w="12240" w:h="15840"/>
          <w:pgMar w:top="700" w:bottom="280" w:left="1380" w:right="1720"/>
        </w:sectPr>
      </w:pPr>
      <w:r>
        <w:rPr>
          <w:sz w:val="24"/>
          <w:szCs w:val="24"/>
        </w:rPr>
      </w: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37" w:right="-38"/>
      </w:pP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v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Op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99AA7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91"/>
          <w:sz w:val="12"/>
          <w:szCs w:val="12"/>
        </w:rPr>
        <w:t>C</w:t>
      </w:r>
      <w:r>
        <w:rPr>
          <w:rFonts w:cs="Arial" w:hAnsi="Arial" w:eastAsia="Arial" w:ascii="Arial"/>
          <w:color w:val="5B5D60"/>
          <w:spacing w:val="0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6E7275"/>
          <w:spacing w:val="0"/>
          <w:w w:val="108"/>
          <w:sz w:val="12"/>
          <w:szCs w:val="12"/>
        </w:rPr>
        <w:t>/C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wit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h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F627C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1"/>
          <w:sz w:val="12"/>
          <w:szCs w:val="12"/>
        </w:rPr>
        <w:t>Mu</w:t>
      </w:r>
      <w:r>
        <w:rPr>
          <w:rFonts w:cs="Arial" w:hAnsi="Arial" w:eastAsia="Arial" w:ascii="Arial"/>
          <w:color w:val="4F627C"/>
          <w:spacing w:val="0"/>
          <w:w w:val="63"/>
          <w:sz w:val="12"/>
          <w:szCs w:val="12"/>
        </w:rPr>
        <w:t>l</w:t>
      </w:r>
      <w:r>
        <w:rPr>
          <w:rFonts w:cs="Arial" w:hAnsi="Arial" w:eastAsia="Arial" w:ascii="Arial"/>
          <w:color w:val="5B5D60"/>
          <w:spacing w:val="0"/>
          <w:w w:val="102"/>
          <w:sz w:val="12"/>
          <w:szCs w:val="12"/>
        </w:rPr>
        <w:t>t</w:t>
      </w:r>
      <w:r>
        <w:rPr>
          <w:rFonts w:cs="Arial" w:hAnsi="Arial" w:eastAsia="Arial" w:ascii="Arial"/>
          <w:color w:val="4F627C"/>
          <w:spacing w:val="0"/>
          <w:w w:val="85"/>
          <w:sz w:val="12"/>
          <w:szCs w:val="12"/>
        </w:rPr>
        <w:t>i</w:t>
      </w:r>
      <w:r>
        <w:rPr>
          <w:rFonts w:cs="Arial" w:hAnsi="Arial" w:eastAsia="Arial" w:ascii="Arial"/>
          <w:color w:val="999AA7"/>
          <w:spacing w:val="0"/>
          <w:w w:val="113"/>
          <w:sz w:val="12"/>
          <w:szCs w:val="12"/>
        </w:rPr>
        <w:t>-</w:t>
      </w:r>
      <w:r>
        <w:rPr>
          <w:rFonts w:cs="Arial" w:hAnsi="Arial" w:eastAsia="Arial" w:ascii="Arial"/>
          <w:color w:val="5B5D60"/>
          <w:spacing w:val="0"/>
          <w:w w:val="104"/>
          <w:sz w:val="12"/>
          <w:szCs w:val="12"/>
        </w:rPr>
        <w:t>Pr</w:t>
      </w:r>
      <w:r>
        <w:rPr>
          <w:rFonts w:cs="Arial" w:hAnsi="Arial" w:eastAsia="Arial" w:ascii="Arial"/>
          <w:color w:val="6E7275"/>
          <w:spacing w:val="0"/>
          <w:w w:val="101"/>
          <w:sz w:val="12"/>
          <w:szCs w:val="12"/>
        </w:rPr>
        <w:t>o</w:t>
      </w:r>
      <w:r>
        <w:rPr>
          <w:rFonts w:cs="Arial" w:hAnsi="Arial" w:eastAsia="Arial" w:ascii="Arial"/>
          <w:color w:val="5B5D60"/>
          <w:spacing w:val="0"/>
          <w:w w:val="106"/>
          <w:sz w:val="12"/>
          <w:szCs w:val="12"/>
        </w:rPr>
        <w:t>j</w:t>
      </w:r>
      <w:r>
        <w:rPr>
          <w:rFonts w:cs="Arial" w:hAnsi="Arial" w:eastAsia="Arial" w:ascii="Arial"/>
          <w:color w:val="6E7275"/>
          <w:spacing w:val="0"/>
          <w:w w:val="110"/>
          <w:sz w:val="12"/>
          <w:szCs w:val="12"/>
        </w:rPr>
        <w:t>ect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E7275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nd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                        </w:t>
      </w:r>
      <w:r>
        <w:rPr>
          <w:rFonts w:cs="Arial" w:hAnsi="Arial" w:eastAsia="Arial" w:ascii="Arial"/>
          <w:color w:val="5B5D60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ast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g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6E7275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Q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6E7275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999AA7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624B46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g</w:t>
      </w:r>
      <w:r>
        <w:rPr>
          <w:rFonts w:cs="Arial" w:hAnsi="Arial" w:eastAsia="Arial" w:ascii="Arial"/>
          <w:color w:val="5B5D6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D60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E7275"/>
          <w:spacing w:val="0"/>
          <w:w w:val="104"/>
          <w:sz w:val="12"/>
          <w:szCs w:val="12"/>
        </w:rPr>
        <w:t>Postgresq</w:t>
      </w:r>
      <w:r>
        <w:rPr>
          <w:rFonts w:cs="Arial" w:hAnsi="Arial" w:eastAsia="Arial" w:ascii="Arial"/>
          <w:color w:val="3B4B67"/>
          <w:spacing w:val="0"/>
          <w:w w:val="85"/>
          <w:sz w:val="12"/>
          <w:szCs w:val="12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sectPr>
          <w:type w:val="continuous"/>
          <w:pgSz w:w="12240" w:h="15840"/>
          <w:pgMar w:top="700" w:bottom="280" w:left="1380" w:right="1720"/>
          <w:cols w:num="2" w:equalWidth="off">
            <w:col w:w="5084" w:space="1807"/>
            <w:col w:w="2249"/>
          </w:cols>
        </w:sectPr>
      </w:pPr>
      <w:r>
        <w:br w:type="column"/>
      </w:r>
      <w:r>
        <w:rPr>
          <w:rFonts w:cs="Arial" w:hAnsi="Arial" w:eastAsia="Arial" w:ascii="Arial"/>
          <w:color w:val="3B4B67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-Pe</w:t>
      </w:r>
      <w:r>
        <w:rPr>
          <w:rFonts w:cs="Arial" w:hAnsi="Arial" w:eastAsia="Arial" w:ascii="Arial"/>
          <w:color w:val="6E7275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4F627C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1F4B97"/>
          <w:spacing w:val="0"/>
          <w:w w:val="68"/>
          <w:sz w:val="12"/>
          <w:szCs w:val="12"/>
        </w:rPr>
        <w:t>I</w:t>
      </w:r>
      <w:r>
        <w:rPr>
          <w:rFonts w:cs="Arial" w:hAnsi="Arial" w:eastAsia="Arial" w:ascii="Arial"/>
          <w:color w:val="3B4B67"/>
          <w:spacing w:val="0"/>
          <w:w w:val="113"/>
          <w:sz w:val="12"/>
          <w:szCs w:val="12"/>
        </w:rPr>
        <w:t>nt</w:t>
      </w:r>
      <w:r>
        <w:rPr>
          <w:rFonts w:cs="Arial" w:hAnsi="Arial" w:eastAsia="Arial" w:ascii="Arial"/>
          <w:color w:val="6E7275"/>
          <w:spacing w:val="0"/>
          <w:w w:val="110"/>
          <w:sz w:val="12"/>
          <w:szCs w:val="12"/>
        </w:rPr>
        <w:t>e</w:t>
      </w:r>
      <w:r>
        <w:rPr>
          <w:rFonts w:cs="Arial" w:hAnsi="Arial" w:eastAsia="Arial" w:ascii="Arial"/>
          <w:color w:val="4F627C"/>
          <w:spacing w:val="0"/>
          <w:w w:val="110"/>
          <w:sz w:val="12"/>
          <w:szCs w:val="12"/>
        </w:rPr>
        <w:t>g</w:t>
      </w:r>
      <w:r>
        <w:rPr>
          <w:rFonts w:cs="Arial" w:hAnsi="Arial" w:eastAsia="Arial" w:ascii="Arial"/>
          <w:color w:val="3B4B67"/>
          <w:spacing w:val="0"/>
          <w:w w:val="127"/>
          <w:sz w:val="12"/>
          <w:szCs w:val="12"/>
        </w:rPr>
        <w:t>r</w:t>
      </w:r>
      <w:r>
        <w:rPr>
          <w:rFonts w:cs="Arial" w:hAnsi="Arial" w:eastAsia="Arial" w:ascii="Arial"/>
          <w:color w:val="4F627C"/>
          <w:spacing w:val="0"/>
          <w:w w:val="110"/>
          <w:sz w:val="12"/>
          <w:szCs w:val="12"/>
        </w:rPr>
        <w:t>a</w:t>
      </w:r>
      <w:r>
        <w:rPr>
          <w:rFonts w:cs="Arial" w:hAnsi="Arial" w:eastAsia="Arial" w:ascii="Arial"/>
          <w:color w:val="3B4B67"/>
          <w:spacing w:val="0"/>
          <w:w w:val="123"/>
          <w:sz w:val="12"/>
          <w:szCs w:val="12"/>
        </w:rPr>
        <w:t>ti</w:t>
      </w:r>
      <w:r>
        <w:rPr>
          <w:rFonts w:cs="Arial" w:hAnsi="Arial" w:eastAsia="Arial" w:ascii="Arial"/>
          <w:color w:val="6E7275"/>
          <w:spacing w:val="0"/>
          <w:w w:val="110"/>
          <w:sz w:val="12"/>
          <w:szCs w:val="12"/>
        </w:rPr>
        <w:t>o</w:t>
      </w:r>
      <w:r>
        <w:rPr>
          <w:rFonts w:cs="Arial" w:hAnsi="Arial" w:eastAsia="Arial" w:ascii="Arial"/>
          <w:color w:val="4F627C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92"/>
        <w:ind w:left="161" w:right="-42"/>
      </w:pPr>
      <w:r>
        <w:rPr>
          <w:rFonts w:cs="Arial" w:hAnsi="Arial" w:eastAsia="Arial" w:ascii="Arial"/>
          <w:b/>
          <w:color w:val="3D3F3D"/>
          <w:spacing w:val="0"/>
          <w:w w:val="52"/>
          <w:sz w:val="8"/>
          <w:szCs w:val="8"/>
        </w:rPr>
        <w:t>1</w:t>
      </w:r>
      <w:r>
        <w:rPr>
          <w:rFonts w:cs="Arial" w:hAnsi="Arial" w:eastAsia="Arial" w:ascii="Arial"/>
          <w:b/>
          <w:color w:val="525456"/>
          <w:spacing w:val="0"/>
          <w:w w:val="52"/>
          <w:sz w:val="8"/>
          <w:szCs w:val="8"/>
        </w:rPr>
        <w:t>1</w:t>
      </w:r>
      <w:r>
        <w:rPr>
          <w:rFonts w:cs="Arial" w:hAnsi="Arial" w:eastAsia="Arial" w:ascii="Arial"/>
          <w:b/>
          <w:color w:val="525456"/>
          <w:spacing w:val="0"/>
          <w:w w:val="52"/>
          <w:sz w:val="8"/>
          <w:szCs w:val="8"/>
        </w:rPr>
        <w:t>   </w:t>
      </w:r>
      <w:r>
        <w:rPr>
          <w:rFonts w:cs="Arial" w:hAnsi="Arial" w:eastAsia="Arial" w:ascii="Arial"/>
          <w:b/>
          <w:color w:val="525456"/>
          <w:spacing w:val="3"/>
          <w:w w:val="52"/>
          <w:sz w:val="8"/>
          <w:szCs w:val="8"/>
        </w:rPr>
        <w:t> </w:t>
      </w:r>
      <w:r>
        <w:rPr>
          <w:rFonts w:cs="Arial" w:hAnsi="Arial" w:eastAsia="Arial" w:ascii="Arial"/>
          <w:b/>
          <w:color w:val="62666D"/>
          <w:spacing w:val="-7"/>
          <w:w w:val="156"/>
          <w:sz w:val="8"/>
          <w:szCs w:val="8"/>
        </w:rPr>
        <w:t>u</w:t>
      </w:r>
      <w:r>
        <w:rPr>
          <w:rFonts w:cs="Arial" w:hAnsi="Arial" w:eastAsia="Arial" w:ascii="Arial"/>
          <w:b/>
          <w:color w:val="525456"/>
          <w:spacing w:val="0"/>
          <w:w w:val="121"/>
          <w:sz w:val="8"/>
          <w:szCs w:val="8"/>
        </w:rPr>
        <w:t>uu1t</w:t>
      </w:r>
      <w:r>
        <w:rPr>
          <w:rFonts w:cs="Arial" w:hAnsi="Arial" w:eastAsia="Arial" w:ascii="Arial"/>
          <w:b/>
          <w:color w:val="525456"/>
          <w:spacing w:val="6"/>
          <w:w w:val="121"/>
          <w:sz w:val="8"/>
          <w:szCs w:val="8"/>
        </w:rPr>
        <w:t>:</w:t>
      </w:r>
      <w:r>
        <w:rPr>
          <w:rFonts w:cs="Arial" w:hAnsi="Arial" w:eastAsia="Arial" w:ascii="Arial"/>
          <w:b/>
          <w:color w:val="62666D"/>
          <w:spacing w:val="6"/>
          <w:w w:val="87"/>
          <w:sz w:val="8"/>
          <w:szCs w:val="8"/>
        </w:rPr>
      </w:r>
      <w:r>
        <w:rPr>
          <w:rFonts w:cs="Arial" w:hAnsi="Arial" w:eastAsia="Arial" w:ascii="Arial"/>
          <w:b/>
          <w:color w:val="62666D"/>
          <w:spacing w:val="0"/>
          <w:w w:val="87"/>
          <w:sz w:val="8"/>
          <w:szCs w:val="8"/>
          <w:emboss/>
        </w:rPr>
        <w:t>:</w:t>
      </w:r>
      <w:r>
        <w:rPr>
          <w:rFonts w:cs="Arial" w:hAnsi="Arial" w:eastAsia="Arial" w:ascii="Arial"/>
          <w:b/>
          <w:color w:val="62666D"/>
          <w:spacing w:val="0"/>
          <w:w w:val="87"/>
          <w:sz w:val="8"/>
          <w:szCs w:val="8"/>
          <w:emboss/>
        </w:rPr>
      </w:r>
      <w:r>
        <w:rPr>
          <w:rFonts w:cs="Arial" w:hAnsi="Arial" w:eastAsia="Arial" w:ascii="Arial"/>
          <w:b/>
          <w:color w:val="62666D"/>
          <w:spacing w:val="0"/>
          <w:w w:val="87"/>
          <w:sz w:val="8"/>
          <w:szCs w:val="8"/>
        </w:rPr>
      </w:r>
      <w:r>
        <w:rPr>
          <w:rFonts w:cs="Arial" w:hAnsi="Arial" w:eastAsia="Arial" w:ascii="Arial"/>
          <w:b/>
          <w:color w:val="62666D"/>
          <w:spacing w:val="0"/>
          <w:w w:val="87"/>
          <w:sz w:val="8"/>
          <w:szCs w:val="8"/>
        </w:rPr>
        <w:t>:</w:t>
      </w:r>
      <w:r>
        <w:rPr>
          <w:rFonts w:cs="Arial" w:hAnsi="Arial" w:eastAsia="Arial" w:ascii="Arial"/>
          <w:b/>
          <w:color w:val="62666D"/>
          <w:spacing w:val="-8"/>
          <w:w w:val="87"/>
          <w:sz w:val="8"/>
          <w:szCs w:val="8"/>
        </w:rPr>
        <w:t>,</w:t>
      </w:r>
      <w:r>
        <w:rPr>
          <w:rFonts w:cs="Arial" w:hAnsi="Arial" w:eastAsia="Arial" w:ascii="Arial"/>
          <w:b/>
          <w:color w:val="525456"/>
          <w:spacing w:val="0"/>
          <w:w w:val="52"/>
          <w:sz w:val="8"/>
          <w:szCs w:val="8"/>
        </w:rPr>
        <w:t>1</w:t>
      </w:r>
      <w:r>
        <w:rPr>
          <w:rFonts w:cs="Arial" w:hAnsi="Arial" w:eastAsia="Arial" w:ascii="Arial"/>
          <w:b/>
          <w:color w:val="46566E"/>
          <w:spacing w:val="0"/>
          <w:w w:val="52"/>
          <w:sz w:val="8"/>
          <w:szCs w:val="8"/>
        </w:rPr>
        <w:t>1</w:t>
      </w:r>
      <w:r>
        <w:rPr>
          <w:rFonts w:cs="Arial" w:hAnsi="Arial" w:eastAsia="Arial" w:ascii="Arial"/>
          <w:b/>
          <w:color w:val="62666D"/>
          <w:spacing w:val="0"/>
          <w:w w:val="163"/>
          <w:sz w:val="8"/>
          <w:szCs w:val="8"/>
        </w:rPr>
        <w:t>u</w:t>
      </w:r>
      <w:r>
        <w:rPr>
          <w:rFonts w:cs="Arial" w:hAnsi="Arial" w:eastAsia="Arial" w:ascii="Arial"/>
          <w:b/>
          <w:color w:val="62666D"/>
          <w:spacing w:val="-14"/>
          <w:w w:val="163"/>
          <w:sz w:val="8"/>
          <w:szCs w:val="8"/>
        </w:rPr>
        <w:t>u</w:t>
      </w:r>
      <w:r>
        <w:rPr>
          <w:rFonts w:cs="Arial" w:hAnsi="Arial" w:eastAsia="Arial" w:ascii="Arial"/>
          <w:b/>
          <w:color w:val="525456"/>
          <w:spacing w:val="0"/>
          <w:w w:val="110"/>
          <w:sz w:val="8"/>
          <w:szCs w:val="8"/>
        </w:rPr>
        <w:t>rn</w:t>
      </w:r>
      <w:r>
        <w:rPr>
          <w:rFonts w:cs="Arial" w:hAnsi="Arial" w:eastAsia="Arial" w:ascii="Arial"/>
          <w:b/>
          <w:color w:val="525456"/>
          <w:spacing w:val="0"/>
          <w:w w:val="100"/>
          <w:sz w:val="8"/>
          <w:szCs w:val="8"/>
        </w:rPr>
        <w:t>   </w:t>
      </w:r>
      <w:r>
        <w:rPr>
          <w:rFonts w:cs="Arial" w:hAnsi="Arial" w:eastAsia="Arial" w:ascii="Arial"/>
          <w:b/>
          <w:color w:val="525456"/>
          <w:spacing w:val="7"/>
          <w:w w:val="100"/>
          <w:sz w:val="8"/>
          <w:szCs w:val="8"/>
        </w:rPr>
        <w:t> </w:t>
      </w:r>
      <w:r>
        <w:rPr>
          <w:rFonts w:cs="Arial" w:hAnsi="Arial" w:eastAsia="Arial" w:ascii="Arial"/>
          <w:b/>
          <w:color w:val="525456"/>
          <w:spacing w:val="0"/>
          <w:w w:val="100"/>
          <w:sz w:val="10"/>
          <w:szCs w:val="10"/>
        </w:rPr>
        <w:t>1y</w:t>
      </w:r>
      <w:r>
        <w:rPr>
          <w:rFonts w:cs="Arial" w:hAnsi="Arial" w:eastAsia="Arial" w:ascii="Arial"/>
          <w:b/>
          <w:color w:val="525456"/>
          <w:spacing w:val="0"/>
          <w:w w:val="100"/>
          <w:sz w:val="10"/>
          <w:szCs w:val="10"/>
        </w:rPr>
        <w:t>                                                                           </w:t>
      </w:r>
      <w:r>
        <w:rPr>
          <w:rFonts w:cs="Arial" w:hAnsi="Arial" w:eastAsia="Arial" w:ascii="Arial"/>
          <w:b/>
          <w:color w:val="525456"/>
          <w:spacing w:val="3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697EC6"/>
          <w:spacing w:val="0"/>
          <w:w w:val="100"/>
          <w:position w:val="-5"/>
          <w:sz w:val="10"/>
          <w:szCs w:val="10"/>
        </w:rPr>
        <w:t>Ude</w:t>
      </w:r>
      <w:r>
        <w:rPr>
          <w:rFonts w:cs="Arial" w:hAnsi="Arial" w:eastAsia="Arial" w:ascii="Arial"/>
          <w:color w:val="697EC6"/>
          <w:spacing w:val="-3"/>
          <w:w w:val="100"/>
          <w:position w:val="-5"/>
          <w:sz w:val="10"/>
          <w:szCs w:val="10"/>
        </w:rPr>
        <w:t> </w:t>
      </w:r>
      <w:r>
        <w:rPr>
          <w:rFonts w:cs="Arial" w:hAnsi="Arial" w:eastAsia="Arial" w:ascii="Arial"/>
          <w:color w:val="697EC6"/>
          <w:spacing w:val="0"/>
          <w:w w:val="100"/>
          <w:position w:val="-5"/>
          <w:sz w:val="10"/>
          <w:szCs w:val="10"/>
        </w:rPr>
        <w:t>my</w:t>
      </w:r>
      <w:r>
        <w:rPr>
          <w:rFonts w:cs="Arial" w:hAnsi="Arial" w:eastAsia="Arial" w:ascii="Arial"/>
          <w:color w:val="697EC6"/>
          <w:spacing w:val="0"/>
          <w:w w:val="100"/>
          <w:position w:val="-5"/>
          <w:sz w:val="10"/>
          <w:szCs w:val="10"/>
        </w:rPr>
        <w:t>                                                                   </w:t>
      </w:r>
      <w:r>
        <w:rPr>
          <w:rFonts w:cs="Arial" w:hAnsi="Arial" w:eastAsia="Arial" w:ascii="Arial"/>
          <w:color w:val="697EC6"/>
          <w:spacing w:val="6"/>
          <w:w w:val="100"/>
          <w:position w:val="-5"/>
          <w:sz w:val="10"/>
          <w:szCs w:val="10"/>
        </w:rPr>
        <w:t> </w:t>
      </w:r>
      <w:r>
        <w:rPr>
          <w:rFonts w:cs="Arial" w:hAnsi="Arial" w:eastAsia="Arial" w:ascii="Arial"/>
          <w:b/>
          <w:color w:val="9EA1AA"/>
          <w:spacing w:val="0"/>
          <w:w w:val="100"/>
          <w:position w:val="-5"/>
          <w:sz w:val="10"/>
          <w:szCs w:val="10"/>
        </w:rPr>
        <w:t>mar</w:t>
      </w:r>
      <w:r>
        <w:rPr>
          <w:rFonts w:cs="Arial" w:hAnsi="Arial" w:eastAsia="Arial" w:ascii="Arial"/>
          <w:b/>
          <w:color w:val="9EA1AA"/>
          <w:spacing w:val="15"/>
          <w:w w:val="100"/>
          <w:position w:val="-5"/>
          <w:sz w:val="10"/>
          <w:szCs w:val="10"/>
        </w:rPr>
        <w:t> </w:t>
      </w:r>
      <w:r>
        <w:rPr>
          <w:rFonts w:cs="Arial" w:hAnsi="Arial" w:eastAsia="Arial" w:ascii="Arial"/>
          <w:b/>
          <w:color w:val="9EA1AA"/>
          <w:spacing w:val="0"/>
          <w:w w:val="110"/>
          <w:position w:val="-5"/>
          <w:sz w:val="10"/>
          <w:szCs w:val="10"/>
        </w:rPr>
        <w:t>2023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2"/>
        <w:ind w:left="137"/>
      </w:pP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Udemy</w:t>
      </w: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                                                                    </w:t>
      </w:r>
      <w:r>
        <w:rPr>
          <w:rFonts w:cs="Arial" w:hAnsi="Arial" w:eastAsia="Arial" w:ascii="Arial"/>
          <w:color w:val="697EC6"/>
          <w:spacing w:val="3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0"/>
          <w:szCs w:val="10"/>
        </w:rPr>
        <w:t>m</w:t>
      </w:r>
      <w:r>
        <w:rPr>
          <w:rFonts w:cs="Arial" w:hAnsi="Arial" w:eastAsia="Arial" w:ascii="Arial"/>
          <w:color w:val="9EA1AA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8E90A0"/>
          <w:spacing w:val="0"/>
          <w:w w:val="100"/>
          <w:sz w:val="10"/>
          <w:szCs w:val="10"/>
        </w:rPr>
        <w:t>r</w:t>
      </w:r>
      <w:r>
        <w:rPr>
          <w:rFonts w:cs="Arial" w:hAnsi="Arial" w:eastAsia="Arial" w:ascii="Arial"/>
          <w:color w:val="8E90A0"/>
          <w:spacing w:val="26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2023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20"/>
        <w:ind w:left="137"/>
      </w:pPr>
      <w:r>
        <w:rPr>
          <w:rFonts w:cs="Arial" w:hAnsi="Arial" w:eastAsia="Arial" w:ascii="Arial"/>
          <w:color w:val="62666D"/>
          <w:spacing w:val="0"/>
          <w:w w:val="95"/>
          <w:sz w:val="12"/>
          <w:szCs w:val="12"/>
        </w:rPr>
        <w:t>C</w:t>
      </w:r>
      <w:r>
        <w:rPr>
          <w:rFonts w:cs="Arial" w:hAnsi="Arial" w:eastAsia="Arial" w:ascii="Arial"/>
          <w:color w:val="525456"/>
          <w:spacing w:val="0"/>
          <w:w w:val="95"/>
          <w:sz w:val="12"/>
          <w:szCs w:val="12"/>
        </w:rPr>
        <w:t>r</w:t>
      </w:r>
      <w:r>
        <w:rPr>
          <w:rFonts w:cs="Arial" w:hAnsi="Arial" w:eastAsia="Arial" w:ascii="Arial"/>
          <w:color w:val="46566E"/>
          <w:spacing w:val="0"/>
          <w:w w:val="95"/>
          <w:sz w:val="12"/>
          <w:szCs w:val="12"/>
        </w:rPr>
        <w:t>i</w:t>
      </w:r>
      <w:r>
        <w:rPr>
          <w:rFonts w:cs="Arial" w:hAnsi="Arial" w:eastAsia="Arial" w:ascii="Arial"/>
          <w:color w:val="62666D"/>
          <w:spacing w:val="0"/>
          <w:w w:val="95"/>
          <w:sz w:val="12"/>
          <w:szCs w:val="12"/>
        </w:rPr>
        <w:t>a</w:t>
      </w:r>
      <w:r>
        <w:rPr>
          <w:rFonts w:cs="Arial" w:hAnsi="Arial" w:eastAsia="Arial" w:ascii="Arial"/>
          <w:color w:val="525456"/>
          <w:spacing w:val="0"/>
          <w:w w:val="95"/>
          <w:sz w:val="12"/>
          <w:szCs w:val="12"/>
        </w:rPr>
        <w:t>ndo</w:t>
      </w:r>
      <w:r>
        <w:rPr>
          <w:rFonts w:cs="Arial" w:hAnsi="Arial" w:eastAsia="Arial" w:ascii="Arial"/>
          <w:color w:val="525456"/>
          <w:spacing w:val="0"/>
          <w:w w:val="95"/>
          <w:sz w:val="12"/>
          <w:szCs w:val="12"/>
        </w:rPr>
        <w:t>  </w:t>
      </w:r>
      <w:r>
        <w:rPr>
          <w:rFonts w:cs="Arial" w:hAnsi="Arial" w:eastAsia="Arial" w:ascii="Arial"/>
          <w:color w:val="525456"/>
          <w:spacing w:val="12"/>
          <w:w w:val="95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um</w:t>
      </w:r>
      <w:r>
        <w:rPr>
          <w:rFonts w:cs="Arial" w:hAnsi="Arial" w:eastAsia="Arial" w:ascii="Arial"/>
          <w:color w:val="525456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95"/>
          <w:sz w:val="12"/>
          <w:szCs w:val="12"/>
        </w:rPr>
        <w:t>S</w:t>
      </w:r>
      <w:r>
        <w:rPr>
          <w:rFonts w:cs="Arial" w:hAnsi="Arial" w:eastAsia="Arial" w:ascii="Arial"/>
          <w:color w:val="525456"/>
          <w:spacing w:val="0"/>
          <w:w w:val="95"/>
          <w:sz w:val="12"/>
          <w:szCs w:val="12"/>
        </w:rPr>
        <w:t>er</w:t>
      </w:r>
      <w:r>
        <w:rPr>
          <w:rFonts w:cs="Arial" w:hAnsi="Arial" w:eastAsia="Arial" w:ascii="Arial"/>
          <w:color w:val="62666D"/>
          <w:spacing w:val="0"/>
          <w:w w:val="95"/>
          <w:sz w:val="12"/>
          <w:szCs w:val="12"/>
        </w:rPr>
        <w:t>v</w:t>
      </w:r>
      <w:r>
        <w:rPr>
          <w:rFonts w:cs="Arial" w:hAnsi="Arial" w:eastAsia="Arial" w:ascii="Arial"/>
          <w:color w:val="596E89"/>
          <w:spacing w:val="0"/>
          <w:w w:val="95"/>
          <w:sz w:val="12"/>
          <w:szCs w:val="12"/>
        </w:rPr>
        <w:t>i</w:t>
      </w:r>
      <w:r>
        <w:rPr>
          <w:rFonts w:cs="Arial" w:hAnsi="Arial" w:eastAsia="Arial" w:ascii="Arial"/>
          <w:color w:val="525456"/>
          <w:spacing w:val="0"/>
          <w:w w:val="95"/>
          <w:sz w:val="12"/>
          <w:szCs w:val="12"/>
        </w:rPr>
        <w:t>dor</w:t>
      </w:r>
      <w:r>
        <w:rPr>
          <w:rFonts w:cs="Arial" w:hAnsi="Arial" w:eastAsia="Arial" w:ascii="Arial"/>
          <w:color w:val="525456"/>
          <w:spacing w:val="0"/>
          <w:w w:val="95"/>
          <w:sz w:val="12"/>
          <w:szCs w:val="12"/>
        </w:rPr>
        <w:t>  </w:t>
      </w:r>
      <w:r>
        <w:rPr>
          <w:rFonts w:cs="Arial" w:hAnsi="Arial" w:eastAsia="Arial" w:ascii="Arial"/>
          <w:color w:val="525456"/>
          <w:spacing w:val="22"/>
          <w:w w:val="95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62666D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97"/>
          <w:sz w:val="12"/>
          <w:szCs w:val="12"/>
        </w:rPr>
        <w:t>Am</w:t>
      </w:r>
      <w:r>
        <w:rPr>
          <w:rFonts w:cs="Arial" w:hAnsi="Arial" w:eastAsia="Arial" w:ascii="Arial"/>
          <w:color w:val="62666D"/>
          <w:spacing w:val="0"/>
          <w:w w:val="97"/>
          <w:sz w:val="12"/>
          <w:szCs w:val="12"/>
        </w:rPr>
        <w:t>a</w:t>
      </w:r>
      <w:r>
        <w:rPr>
          <w:rFonts w:cs="Arial" w:hAnsi="Arial" w:eastAsia="Arial" w:ascii="Arial"/>
          <w:color w:val="525456"/>
          <w:spacing w:val="0"/>
          <w:w w:val="97"/>
          <w:sz w:val="12"/>
          <w:szCs w:val="12"/>
        </w:rPr>
        <w:t>zon</w:t>
      </w:r>
      <w:r>
        <w:rPr>
          <w:rFonts w:cs="Arial" w:hAnsi="Arial" w:eastAsia="Arial" w:ascii="Arial"/>
          <w:color w:val="525456"/>
          <w:spacing w:val="0"/>
          <w:w w:val="97"/>
          <w:sz w:val="12"/>
          <w:szCs w:val="12"/>
        </w:rPr>
        <w:t>  </w:t>
      </w:r>
      <w:r>
        <w:rPr>
          <w:rFonts w:cs="Arial" w:hAnsi="Arial" w:eastAsia="Arial" w:ascii="Arial"/>
          <w:color w:val="525456"/>
          <w:spacing w:val="6"/>
          <w:w w:val="97"/>
          <w:sz w:val="12"/>
          <w:szCs w:val="12"/>
        </w:rPr>
        <w:t> </w:t>
      </w:r>
      <w:r>
        <w:rPr>
          <w:rFonts w:cs="Arial" w:hAnsi="Arial" w:eastAsia="Arial" w:ascii="Arial"/>
          <w:color w:val="3D3F3D"/>
          <w:spacing w:val="0"/>
          <w:w w:val="69"/>
          <w:sz w:val="12"/>
          <w:szCs w:val="12"/>
        </w:rPr>
        <w:t>E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C2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                         </w:t>
      </w:r>
      <w:r>
        <w:rPr>
          <w:rFonts w:cs="Arial" w:hAnsi="Arial" w:eastAsia="Arial" w:ascii="Arial"/>
          <w:color w:val="525456"/>
          <w:spacing w:val="-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Cu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so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525456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Ja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vaSc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ip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62666D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25456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91"/>
          <w:sz w:val="12"/>
          <w:szCs w:val="12"/>
        </w:rPr>
        <w:t>T</w:t>
      </w:r>
      <w:r>
        <w:rPr>
          <w:rFonts w:cs="Arial" w:hAnsi="Arial" w:eastAsia="Arial" w:ascii="Arial"/>
          <w:color w:val="62666D"/>
          <w:spacing w:val="0"/>
          <w:w w:val="101"/>
          <w:sz w:val="12"/>
          <w:szCs w:val="12"/>
        </w:rPr>
        <w:t>y</w:t>
      </w:r>
      <w:r>
        <w:rPr>
          <w:rFonts w:cs="Arial" w:hAnsi="Arial" w:eastAsia="Arial" w:ascii="Arial"/>
          <w:color w:val="525456"/>
          <w:spacing w:val="0"/>
          <w:w w:val="109"/>
          <w:sz w:val="12"/>
          <w:szCs w:val="12"/>
        </w:rPr>
        <w:t>pes</w:t>
      </w:r>
      <w:r>
        <w:rPr>
          <w:rFonts w:cs="Arial" w:hAnsi="Arial" w:eastAsia="Arial" w:ascii="Arial"/>
          <w:color w:val="62666D"/>
          <w:spacing w:val="0"/>
          <w:w w:val="101"/>
          <w:sz w:val="12"/>
          <w:szCs w:val="12"/>
        </w:rPr>
        <w:t>c</w:t>
      </w:r>
      <w:r>
        <w:rPr>
          <w:rFonts w:cs="Arial" w:hAnsi="Arial" w:eastAsia="Arial" w:ascii="Arial"/>
          <w:color w:val="727C89"/>
          <w:spacing w:val="0"/>
          <w:w w:val="97"/>
          <w:sz w:val="12"/>
          <w:szCs w:val="12"/>
        </w:rPr>
        <w:t>r</w:t>
      </w:r>
      <w:r>
        <w:rPr>
          <w:rFonts w:cs="Arial" w:hAnsi="Arial" w:eastAsia="Arial" w:ascii="Arial"/>
          <w:color w:val="46566E"/>
          <w:spacing w:val="0"/>
          <w:w w:val="83"/>
          <w:sz w:val="12"/>
          <w:szCs w:val="12"/>
        </w:rPr>
        <w:t>i</w:t>
      </w:r>
      <w:r>
        <w:rPr>
          <w:rFonts w:cs="Arial" w:hAnsi="Arial" w:eastAsia="Arial" w:ascii="Arial"/>
          <w:color w:val="525456"/>
          <w:spacing w:val="0"/>
          <w:w w:val="108"/>
          <w:sz w:val="12"/>
          <w:szCs w:val="12"/>
        </w:rPr>
        <w:t>p</w:t>
      </w:r>
      <w:r>
        <w:rPr>
          <w:rFonts w:cs="Arial" w:hAnsi="Arial" w:eastAsia="Arial" w:ascii="Arial"/>
          <w:color w:val="62666D"/>
          <w:spacing w:val="0"/>
          <w:w w:val="110"/>
          <w:sz w:val="12"/>
          <w:szCs w:val="12"/>
        </w:rPr>
        <w:t>t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62666D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do</w:t>
      </w:r>
      <w:r>
        <w:rPr>
          <w:rFonts w:cs="Arial" w:hAnsi="Arial" w:eastAsia="Arial" w:ascii="Arial"/>
          <w:color w:val="62666D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62666D"/>
          <w:spacing w:val="0"/>
          <w:w w:val="101"/>
          <w:sz w:val="12"/>
          <w:szCs w:val="12"/>
        </w:rPr>
        <w:t>as</w:t>
      </w:r>
      <w:r>
        <w:rPr>
          <w:rFonts w:cs="Arial" w:hAnsi="Arial" w:eastAsia="Arial" w:ascii="Arial"/>
          <w:color w:val="525456"/>
          <w:spacing w:val="0"/>
          <w:w w:val="62"/>
          <w:sz w:val="12"/>
          <w:szCs w:val="12"/>
        </w:rPr>
        <w:t>i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co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ectPr>
          <w:pgSz w:w="12240" w:h="15840"/>
          <w:pgMar w:top="260" w:bottom="280" w:left="1380" w:right="1600"/>
          <w:cols w:num="2" w:equalWidth="off">
            <w:col w:w="5922" w:space="963"/>
            <w:col w:w="2375"/>
          </w:cols>
        </w:sectPr>
      </w:pPr>
      <w:r>
        <w:rPr>
          <w:rFonts w:cs="Arial" w:hAnsi="Arial" w:eastAsia="Arial" w:ascii="Arial"/>
          <w:color w:val="46566E"/>
          <w:spacing w:val="0"/>
          <w:w w:val="92"/>
          <w:sz w:val="12"/>
          <w:szCs w:val="12"/>
        </w:rPr>
        <w:t>Q</w:t>
      </w:r>
      <w:r>
        <w:rPr>
          <w:rFonts w:cs="Arial" w:hAnsi="Arial" w:eastAsia="Arial" w:ascii="Arial"/>
          <w:color w:val="343D5B"/>
          <w:spacing w:val="0"/>
          <w:w w:val="92"/>
          <w:sz w:val="12"/>
          <w:szCs w:val="12"/>
        </w:rPr>
        <w:t>R</w:t>
      </w:r>
      <w:r>
        <w:rPr>
          <w:rFonts w:cs="Arial" w:hAnsi="Arial" w:eastAsia="Arial" w:ascii="Arial"/>
          <w:color w:val="343D5B"/>
          <w:spacing w:val="0"/>
          <w:w w:val="92"/>
          <w:sz w:val="12"/>
          <w:szCs w:val="12"/>
        </w:rPr>
        <w:t> </w:t>
      </w:r>
      <w:r>
        <w:rPr>
          <w:rFonts w:cs="Arial" w:hAnsi="Arial" w:eastAsia="Arial" w:ascii="Arial"/>
          <w:color w:val="343D5B"/>
          <w:spacing w:val="5"/>
          <w:w w:val="92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Code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3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110"/>
          <w:sz w:val="12"/>
          <w:szCs w:val="12"/>
        </w:rPr>
        <w:t>Systems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90"/>
        <w:ind w:left="137" w:right="-38"/>
      </w:pP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Udemy</w:t>
      </w: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                                                                     </w:t>
      </w:r>
      <w:r>
        <w:rPr>
          <w:rFonts w:cs="Arial" w:hAnsi="Arial" w:eastAsia="Arial" w:ascii="Arial"/>
          <w:color w:val="697EC6"/>
          <w:spacing w:val="5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EA1AA"/>
          <w:spacing w:val="0"/>
          <w:w w:val="150"/>
          <w:sz w:val="12"/>
          <w:szCs w:val="12"/>
        </w:rPr>
        <w:t>f</w:t>
      </w:r>
      <w:r>
        <w:rPr>
          <w:rFonts w:cs="Arial" w:hAnsi="Arial" w:eastAsia="Arial" w:ascii="Arial"/>
          <w:color w:val="8E90A0"/>
          <w:spacing w:val="0"/>
          <w:w w:val="93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0"/>
          <w:w w:val="109"/>
          <w:sz w:val="12"/>
          <w:szCs w:val="12"/>
        </w:rPr>
        <w:t>v</w:t>
      </w:r>
      <w:r>
        <w:rPr>
          <w:rFonts w:cs="Arial" w:hAnsi="Arial" w:eastAsia="Arial" w:ascii="Arial"/>
          <w:color w:val="9EA1AA"/>
          <w:spacing w:val="-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2023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3"/>
      </w:pPr>
      <w:r>
        <w:br w:type="column"/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62666D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ava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ca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do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8" w:lineRule="exact" w:line="120"/>
        <w:ind w:left="6" w:right="-38"/>
      </w:pP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U</w:t>
      </w:r>
      <w:r>
        <w:rPr>
          <w:rFonts w:cs="Arial" w:hAnsi="Arial" w:eastAsia="Arial" w:ascii="Arial"/>
          <w:color w:val="506BBF"/>
          <w:spacing w:val="0"/>
          <w:w w:val="100"/>
          <w:sz w:val="10"/>
          <w:szCs w:val="10"/>
        </w:rPr>
        <w:t>d</w:t>
      </w: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emy</w:t>
      </w: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                                                                     </w:t>
      </w:r>
      <w:r>
        <w:rPr>
          <w:rFonts w:cs="Arial" w:hAnsi="Arial" w:eastAsia="Arial" w:ascii="Arial"/>
          <w:color w:val="697EC6"/>
          <w:spacing w:val="12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fev</w:t>
      </w:r>
      <w:r>
        <w:rPr>
          <w:rFonts w:cs="Arial" w:hAnsi="Arial" w:eastAsia="Arial" w:ascii="Arial"/>
          <w:color w:val="9EA1AA"/>
          <w:spacing w:val="-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2023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67"/>
        <w:sectPr>
          <w:type w:val="continuous"/>
          <w:pgSz w:w="12240" w:h="15840"/>
          <w:pgMar w:top="700" w:bottom="280" w:left="1380" w:right="1600"/>
          <w:cols w:num="3" w:equalWidth="off">
            <w:col w:w="2862" w:space="351"/>
            <w:col w:w="2731" w:space="946"/>
            <w:col w:w="2370"/>
          </w:cols>
        </w:sectPr>
      </w:pPr>
      <w:r>
        <w:br w:type="column"/>
      </w:r>
      <w:r>
        <w:rPr>
          <w:rFonts w:cs="Arial" w:hAnsi="Arial" w:eastAsia="Arial" w:ascii="Arial"/>
          <w:color w:val="343D5B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aymen</w:t>
      </w:r>
      <w:r>
        <w:rPr>
          <w:rFonts w:cs="Arial" w:hAnsi="Arial" w:eastAsia="Arial" w:ascii="Arial"/>
          <w:color w:val="343D5B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343D5B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343D5B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110"/>
          <w:sz w:val="12"/>
          <w:szCs w:val="12"/>
        </w:rPr>
        <w:t>Gateways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before="19" w:lineRule="exact" w:line="200"/>
        <w:sectPr>
          <w:type w:val="continuous"/>
          <w:pgSz w:w="12240" w:h="15840"/>
          <w:pgMar w:top="700" w:bottom="280" w:left="1380" w:right="1600"/>
        </w:sectPr>
      </w:pPr>
      <w:r>
        <w:rPr>
          <w:sz w:val="20"/>
          <w:szCs w:val="20"/>
        </w:rPr>
      </w:r>
    </w:p>
    <w:p>
      <w:pPr>
        <w:rPr>
          <w:sz w:val="16"/>
          <w:szCs w:val="16"/>
        </w:rPr>
        <w:jc w:val="left"/>
        <w:spacing w:before="10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20"/>
        <w:ind w:left="137" w:right="-38"/>
      </w:pPr>
      <w:r>
        <w:rPr>
          <w:rFonts w:cs="Arial" w:hAnsi="Arial" w:eastAsia="Arial" w:ascii="Arial"/>
          <w:color w:val="343D5B"/>
          <w:w w:val="67"/>
          <w:sz w:val="12"/>
          <w:szCs w:val="12"/>
        </w:rPr>
        <w:t>t</w:t>
      </w:r>
      <w:r>
        <w:rPr>
          <w:rFonts w:cs="Arial" w:hAnsi="Arial" w:eastAsia="Arial" w:ascii="Arial"/>
          <w:color w:val="525456"/>
          <w:w w:val="94"/>
          <w:sz w:val="12"/>
          <w:szCs w:val="12"/>
        </w:rPr>
        <w:t>m</w:t>
      </w:r>
      <w:r>
        <w:rPr>
          <w:rFonts w:cs="Arial" w:hAnsi="Arial" w:eastAsia="Arial" w:ascii="Arial"/>
          <w:color w:val="62666D"/>
          <w:w w:val="100"/>
          <w:sz w:val="12"/>
          <w:szCs w:val="12"/>
        </w:rPr>
        <w:t>ersao</w:t>
      </w:r>
      <w:r>
        <w:rPr>
          <w:rFonts w:cs="Arial" w:hAnsi="Arial" w:eastAsia="Arial" w:ascii="Arial"/>
          <w:color w:val="62666D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62666D"/>
          <w:spacing w:val="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Da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rt</w:t>
      </w:r>
      <w:r>
        <w:rPr>
          <w:rFonts w:cs="Arial" w:hAnsi="Arial" w:eastAsia="Arial" w:ascii="Arial"/>
          <w:color w:val="62666D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Week!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                                                        </w:t>
      </w:r>
      <w:r>
        <w:rPr>
          <w:rFonts w:cs="Arial" w:hAnsi="Arial" w:eastAsia="Arial" w:ascii="Arial"/>
          <w:color w:val="525456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J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avaSc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ri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525456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do</w:t>
      </w:r>
      <w:r>
        <w:rPr>
          <w:rFonts w:cs="Arial" w:hAnsi="Arial" w:eastAsia="Arial" w:ascii="Arial"/>
          <w:color w:val="525456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asico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ao</w:t>
      </w:r>
      <w:r>
        <w:rPr>
          <w:rFonts w:cs="Arial" w:hAnsi="Arial" w:eastAsia="Arial" w:ascii="Arial"/>
          <w:color w:val="62666D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avancado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62666D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(c</w:t>
      </w:r>
      <w:r>
        <w:rPr>
          <w:rFonts w:cs="Arial" w:hAnsi="Arial" w:eastAsia="Arial" w:ascii="Arial"/>
          <w:color w:val="596E89"/>
          <w:spacing w:val="0"/>
          <w:w w:val="100"/>
          <w:sz w:val="12"/>
          <w:szCs w:val="12"/>
        </w:rPr>
        <w:t>/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sectPr>
          <w:type w:val="continuous"/>
          <w:pgSz w:w="12240" w:h="15840"/>
          <w:pgMar w:top="700" w:bottom="280" w:left="1380" w:right="1600"/>
          <w:cols w:num="2" w:equalWidth="off">
            <w:col w:w="5439" w:space="1452"/>
            <w:col w:w="2369"/>
          </w:cols>
        </w:sectPr>
      </w:pPr>
      <w:r>
        <w:br w:type="column"/>
      </w:r>
      <w:r>
        <w:rPr>
          <w:rFonts w:cs="Arial" w:hAnsi="Arial" w:eastAsia="Arial" w:ascii="Arial"/>
          <w:color w:val="343D5B"/>
          <w:spacing w:val="0"/>
          <w:w w:val="110"/>
          <w:sz w:val="12"/>
          <w:szCs w:val="12"/>
        </w:rPr>
        <w:t>E-</w:t>
      </w:r>
      <w:r>
        <w:rPr>
          <w:rFonts w:cs="Arial" w:hAnsi="Arial" w:eastAsia="Arial" w:ascii="Arial"/>
          <w:color w:val="46566E"/>
          <w:spacing w:val="0"/>
          <w:w w:val="110"/>
          <w:sz w:val="12"/>
          <w:szCs w:val="12"/>
        </w:rPr>
        <w:t>commerce</w:t>
      </w:r>
      <w:r>
        <w:rPr>
          <w:rFonts w:cs="Arial" w:hAnsi="Arial" w:eastAsia="Arial" w:ascii="Arial"/>
          <w:color w:val="46566E"/>
          <w:spacing w:val="0"/>
          <w:w w:val="110"/>
          <w:sz w:val="12"/>
          <w:szCs w:val="12"/>
        </w:rPr>
        <w:t>  </w:t>
      </w:r>
      <w:r>
        <w:rPr>
          <w:rFonts w:cs="Arial" w:hAnsi="Arial" w:eastAsia="Arial" w:ascii="Arial"/>
          <w:color w:val="46566E"/>
          <w:spacing w:val="11"/>
          <w:w w:val="11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110"/>
          <w:sz w:val="12"/>
          <w:szCs w:val="12"/>
        </w:rPr>
        <w:t>Systems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90"/>
        <w:ind w:left="131" w:right="-38"/>
      </w:pPr>
      <w:r>
        <w:rPr>
          <w:rFonts w:cs="Arial" w:hAnsi="Arial" w:eastAsia="Arial" w:ascii="Arial"/>
          <w:b/>
          <w:color w:val="697EC6"/>
          <w:spacing w:val="0"/>
          <w:w w:val="110"/>
          <w:sz w:val="10"/>
          <w:szCs w:val="10"/>
        </w:rPr>
        <w:t>Academia</w:t>
      </w:r>
      <w:r>
        <w:rPr>
          <w:rFonts w:cs="Arial" w:hAnsi="Arial" w:eastAsia="Arial" w:ascii="Arial"/>
          <w:b/>
          <w:color w:val="697EC6"/>
          <w:spacing w:val="-3"/>
          <w:w w:val="11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do</w:t>
      </w:r>
      <w:r>
        <w:rPr>
          <w:rFonts w:cs="Arial" w:hAnsi="Arial" w:eastAsia="Arial" w:ascii="Arial"/>
          <w:b/>
          <w:color w:val="697EC6"/>
          <w:spacing w:val="11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506BBF"/>
          <w:spacing w:val="0"/>
          <w:w w:val="100"/>
          <w:sz w:val="10"/>
          <w:szCs w:val="10"/>
        </w:rPr>
        <w:t>F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lutter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                                           </w:t>
      </w:r>
      <w:r>
        <w:rPr>
          <w:rFonts w:cs="Arial" w:hAnsi="Arial" w:eastAsia="Arial" w:ascii="Arial"/>
          <w:b/>
          <w:color w:val="697EC6"/>
          <w:spacing w:val="2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8E90A0"/>
          <w:spacing w:val="0"/>
          <w:w w:val="150"/>
          <w:sz w:val="12"/>
          <w:szCs w:val="12"/>
        </w:rPr>
        <w:t>f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ev</w:t>
      </w:r>
      <w:r>
        <w:rPr>
          <w:rFonts w:cs="Arial" w:hAnsi="Arial" w:eastAsia="Arial" w:ascii="Arial"/>
          <w:color w:val="9EA1AA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2023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3"/>
      </w:pPr>
      <w:r>
        <w:br w:type="column"/>
      </w:r>
      <w:r>
        <w:rPr>
          <w:rFonts w:cs="Arial" w:hAnsi="Arial" w:eastAsia="Arial" w:ascii="Arial"/>
          <w:color w:val="525456"/>
          <w:w w:val="103"/>
          <w:sz w:val="12"/>
          <w:szCs w:val="12"/>
        </w:rPr>
        <w:t>Node</w:t>
      </w:r>
      <w:r>
        <w:rPr>
          <w:rFonts w:cs="Arial" w:hAnsi="Arial" w:eastAsia="Arial" w:ascii="Arial"/>
          <w:color w:val="62666D"/>
          <w:w w:val="67"/>
          <w:sz w:val="12"/>
          <w:szCs w:val="12"/>
        </w:rPr>
        <w:t>.</w:t>
      </w:r>
      <w:r>
        <w:rPr>
          <w:rFonts w:cs="Arial" w:hAnsi="Arial" w:eastAsia="Arial" w:ascii="Arial"/>
          <w:color w:val="525456"/>
          <w:w w:val="104"/>
          <w:sz w:val="12"/>
          <w:szCs w:val="12"/>
        </w:rPr>
        <w:t>j</w:t>
      </w:r>
      <w:r>
        <w:rPr>
          <w:rFonts w:cs="Arial" w:hAnsi="Arial" w:eastAsia="Arial" w:ascii="Arial"/>
          <w:color w:val="62666D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62666D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62666D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62666D"/>
          <w:spacing w:val="0"/>
          <w:w w:val="83"/>
          <w:sz w:val="12"/>
          <w:szCs w:val="12"/>
        </w:rPr>
        <w:t>r</w:t>
      </w:r>
      <w:r>
        <w:rPr>
          <w:rFonts w:cs="Arial" w:hAnsi="Arial" w:eastAsia="Arial" w:ascii="Arial"/>
          <w:color w:val="525456"/>
          <w:spacing w:val="0"/>
          <w:w w:val="108"/>
          <w:sz w:val="12"/>
          <w:szCs w:val="12"/>
        </w:rPr>
        <w:t>o</w:t>
      </w:r>
      <w:r>
        <w:rPr>
          <w:rFonts w:cs="Arial" w:hAnsi="Arial" w:eastAsia="Arial" w:ascii="Arial"/>
          <w:color w:val="62666D"/>
          <w:spacing w:val="0"/>
          <w:w w:val="104"/>
          <w:sz w:val="12"/>
          <w:szCs w:val="12"/>
        </w:rPr>
        <w:t>j</w:t>
      </w:r>
      <w:r>
        <w:rPr>
          <w:rFonts w:cs="Arial" w:hAnsi="Arial" w:eastAsia="Arial" w:ascii="Arial"/>
          <w:color w:val="525456"/>
          <w:spacing w:val="0"/>
          <w:w w:val="106"/>
          <w:sz w:val="12"/>
          <w:szCs w:val="12"/>
        </w:rPr>
        <w:t>et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s)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88"/>
        <w:ind w:right="-38"/>
      </w:pP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Ude</w:t>
      </w:r>
      <w:r>
        <w:rPr>
          <w:rFonts w:cs="Arial" w:hAnsi="Arial" w:eastAsia="Arial" w:ascii="Arial"/>
          <w:color w:val="697EC6"/>
          <w:spacing w:val="-3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my</w:t>
      </w: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                                                                    </w:t>
      </w:r>
      <w:r>
        <w:rPr>
          <w:rFonts w:cs="Arial" w:hAnsi="Arial" w:eastAsia="Arial" w:ascii="Arial"/>
          <w:color w:val="697EC6"/>
          <w:spacing w:val="8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fev</w:t>
      </w:r>
      <w:r>
        <w:rPr>
          <w:rFonts w:cs="Arial" w:hAnsi="Arial" w:eastAsia="Arial" w:ascii="Arial"/>
          <w:color w:val="9EA1AA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2023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br w:type="column"/>
      </w: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20"/>
        <w:sectPr>
          <w:type w:val="continuous"/>
          <w:pgSz w:w="12240" w:h="15840"/>
          <w:pgMar w:top="700" w:bottom="280" w:left="1380" w:right="1600"/>
          <w:cols w:num="3" w:equalWidth="off">
            <w:col w:w="2862" w:space="357"/>
            <w:col w:w="2725" w:space="946"/>
            <w:col w:w="2370"/>
          </w:cols>
        </w:sectPr>
      </w:pPr>
      <w:r>
        <w:rPr>
          <w:rFonts w:cs="Arial" w:hAnsi="Arial" w:eastAsia="Arial" w:ascii="Arial"/>
          <w:color w:val="343D5B"/>
          <w:spacing w:val="0"/>
          <w:w w:val="100"/>
          <w:sz w:val="12"/>
          <w:szCs w:val="12"/>
        </w:rPr>
        <w:t>NF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43D5B"/>
          <w:spacing w:val="0"/>
          <w:w w:val="106"/>
          <w:sz w:val="12"/>
          <w:szCs w:val="12"/>
        </w:rPr>
        <w:t>T</w:t>
      </w:r>
      <w:r>
        <w:rPr>
          <w:rFonts w:cs="Arial" w:hAnsi="Arial" w:eastAsia="Arial" w:ascii="Arial"/>
          <w:color w:val="46566E"/>
          <w:spacing w:val="0"/>
          <w:w w:val="114"/>
          <w:sz w:val="12"/>
          <w:szCs w:val="12"/>
        </w:rPr>
        <w:t>echno</w:t>
      </w:r>
      <w:r>
        <w:rPr>
          <w:rFonts w:cs="Arial" w:hAnsi="Arial" w:eastAsia="Arial" w:ascii="Arial"/>
          <w:color w:val="343D5B"/>
          <w:spacing w:val="0"/>
          <w:w w:val="83"/>
          <w:sz w:val="12"/>
          <w:szCs w:val="12"/>
        </w:rPr>
        <w:t>l</w:t>
      </w:r>
      <w:r>
        <w:rPr>
          <w:rFonts w:cs="Arial" w:hAnsi="Arial" w:eastAsia="Arial" w:ascii="Arial"/>
          <w:color w:val="46566E"/>
          <w:spacing w:val="0"/>
          <w:w w:val="110"/>
          <w:sz w:val="12"/>
          <w:szCs w:val="12"/>
        </w:rPr>
        <w:t>ogy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4"/>
          <w:szCs w:val="24"/>
        </w:rPr>
        <w:jc w:val="left"/>
        <w:spacing w:before="14" w:lineRule="exact" w:line="240"/>
        <w:sectPr>
          <w:type w:val="continuous"/>
          <w:pgSz w:w="12240" w:h="15840"/>
          <w:pgMar w:top="700" w:bottom="280" w:left="1380" w:right="1600"/>
        </w:sectPr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50"/>
        <w:ind w:left="137" w:right="-41"/>
      </w:pPr>
      <w:r>
        <w:rPr>
          <w:rFonts w:cs="Arial" w:hAnsi="Arial" w:eastAsia="Arial" w:ascii="Arial"/>
          <w:color w:val="3D3F3D"/>
          <w:spacing w:val="0"/>
          <w:w w:val="90"/>
          <w:sz w:val="12"/>
          <w:szCs w:val="12"/>
        </w:rPr>
        <w:t>l</w:t>
      </w:r>
      <w:r>
        <w:rPr>
          <w:rFonts w:cs="Arial" w:hAnsi="Arial" w:eastAsia="Arial" w:ascii="Arial"/>
          <w:color w:val="525456"/>
          <w:spacing w:val="0"/>
          <w:w w:val="90"/>
          <w:sz w:val="12"/>
          <w:szCs w:val="12"/>
        </w:rPr>
        <w:t>nje</w:t>
      </w:r>
      <w:r>
        <w:rPr>
          <w:rFonts w:cs="Arial" w:hAnsi="Arial" w:eastAsia="Arial" w:ascii="Arial"/>
          <w:color w:val="62666D"/>
          <w:spacing w:val="0"/>
          <w:w w:val="90"/>
          <w:sz w:val="12"/>
          <w:szCs w:val="12"/>
        </w:rPr>
        <w:t>Ga</w:t>
      </w:r>
      <w:r>
        <w:rPr>
          <w:rFonts w:cs="Arial" w:hAnsi="Arial" w:eastAsia="Arial" w:ascii="Arial"/>
          <w:color w:val="525456"/>
          <w:spacing w:val="0"/>
          <w:w w:val="90"/>
          <w:sz w:val="12"/>
          <w:szCs w:val="12"/>
        </w:rPr>
        <w:t>o</w:t>
      </w:r>
      <w:r>
        <w:rPr>
          <w:rFonts w:cs="Arial" w:hAnsi="Arial" w:eastAsia="Arial" w:ascii="Arial"/>
          <w:color w:val="525456"/>
          <w:spacing w:val="0"/>
          <w:w w:val="90"/>
          <w:sz w:val="12"/>
          <w:szCs w:val="12"/>
        </w:rPr>
        <w:t>  </w:t>
      </w:r>
      <w:r>
        <w:rPr>
          <w:rFonts w:cs="Arial" w:hAnsi="Arial" w:eastAsia="Arial" w:ascii="Arial"/>
          <w:color w:val="525456"/>
          <w:spacing w:val="2"/>
          <w:w w:val="9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525456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99"/>
          <w:sz w:val="12"/>
          <w:szCs w:val="12"/>
        </w:rPr>
        <w:t>Oependen</w:t>
      </w:r>
      <w:r>
        <w:rPr>
          <w:rFonts w:cs="Arial" w:hAnsi="Arial" w:eastAsia="Arial" w:ascii="Arial"/>
          <w:color w:val="62666D"/>
          <w:spacing w:val="0"/>
          <w:w w:val="99"/>
          <w:sz w:val="12"/>
          <w:szCs w:val="12"/>
        </w:rPr>
        <w:t>c</w:t>
      </w:r>
      <w:r>
        <w:rPr>
          <w:rFonts w:cs="Arial" w:hAnsi="Arial" w:eastAsia="Arial" w:ascii="Arial"/>
          <w:color w:val="3D3F3D"/>
          <w:spacing w:val="0"/>
          <w:w w:val="99"/>
          <w:sz w:val="12"/>
          <w:szCs w:val="12"/>
        </w:rPr>
        <w:t>i</w:t>
      </w:r>
      <w:r>
        <w:rPr>
          <w:rFonts w:cs="Arial" w:hAnsi="Arial" w:eastAsia="Arial" w:ascii="Arial"/>
          <w:color w:val="525456"/>
          <w:spacing w:val="0"/>
          <w:w w:val="99"/>
          <w:sz w:val="12"/>
          <w:szCs w:val="12"/>
        </w:rPr>
        <w:t>a</w:t>
      </w:r>
      <w:r>
        <w:rPr>
          <w:rFonts w:cs="Arial" w:hAnsi="Arial" w:eastAsia="Arial" w:ascii="Arial"/>
          <w:color w:val="62666D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62666D"/>
          <w:spacing w:val="0"/>
          <w:w w:val="99"/>
          <w:sz w:val="12"/>
          <w:szCs w:val="12"/>
        </w:rPr>
        <w:t>  </w:t>
      </w:r>
      <w:r>
        <w:rPr>
          <w:rFonts w:cs="Arial" w:hAnsi="Arial" w:eastAsia="Arial" w:ascii="Arial"/>
          <w:color w:val="62666D"/>
          <w:spacing w:val="27"/>
          <w:w w:val="99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no</w:t>
      </w:r>
      <w:r>
        <w:rPr>
          <w:rFonts w:cs="Arial" w:hAnsi="Arial" w:eastAsia="Arial" w:ascii="Arial"/>
          <w:color w:val="525456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Flutte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0" w:lineRule="exact" w:line="120"/>
        <w:ind w:left="137"/>
      </w:pP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Getlt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+</w:t>
      </w:r>
      <w:r>
        <w:rPr>
          <w:rFonts w:cs="Arial" w:hAnsi="Arial" w:eastAsia="Arial" w:ascii="Arial"/>
          <w:color w:val="525456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67"/>
          <w:sz w:val="12"/>
          <w:szCs w:val="12"/>
        </w:rPr>
        <w:t>I</w:t>
      </w:r>
      <w:r>
        <w:rPr>
          <w:rFonts w:cs="Arial" w:hAnsi="Arial" w:eastAsia="Arial" w:ascii="Arial"/>
          <w:color w:val="525456"/>
          <w:spacing w:val="0"/>
          <w:w w:val="103"/>
          <w:sz w:val="12"/>
          <w:szCs w:val="12"/>
        </w:rPr>
        <w:t>njec</w:t>
      </w:r>
      <w:r>
        <w:rPr>
          <w:rFonts w:cs="Arial" w:hAnsi="Arial" w:eastAsia="Arial" w:ascii="Arial"/>
          <w:color w:val="46566E"/>
          <w:spacing w:val="0"/>
          <w:w w:val="134"/>
          <w:sz w:val="12"/>
          <w:szCs w:val="12"/>
        </w:rPr>
        <w:t>t</w:t>
      </w:r>
      <w:r>
        <w:rPr>
          <w:rFonts w:cs="Arial" w:hAnsi="Arial" w:eastAsia="Arial" w:ascii="Arial"/>
          <w:color w:val="525456"/>
          <w:spacing w:val="0"/>
          <w:w w:val="104"/>
          <w:sz w:val="12"/>
          <w:szCs w:val="12"/>
        </w:rPr>
        <w:t>ab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le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10" w:lineRule="exact" w:line="180"/>
        <w:ind w:left="6" w:right="3605" w:hanging="6"/>
        <w:sectPr>
          <w:type w:val="continuous"/>
          <w:pgSz w:w="12240" w:h="15840"/>
          <w:pgMar w:top="700" w:bottom="280" w:left="1380" w:right="1600"/>
          <w:cols w:num="2" w:equalWidth="off">
            <w:col w:w="2513" w:space="701"/>
            <w:col w:w="6046"/>
          </w:cols>
        </w:sectPr>
      </w:pPr>
      <w:r>
        <w:br w:type="column"/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Cu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Fl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utte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3</w:t>
      </w:r>
      <w:r>
        <w:rPr>
          <w:rFonts w:cs="Arial" w:hAnsi="Arial" w:eastAsia="Arial" w:ascii="Arial"/>
          <w:color w:val="62666D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25456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83"/>
          <w:sz w:val="12"/>
          <w:szCs w:val="12"/>
        </w:rPr>
        <w:t>G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46566E"/>
          <w:spacing w:val="0"/>
          <w:w w:val="134"/>
          <w:sz w:val="12"/>
          <w:szCs w:val="12"/>
        </w:rPr>
        <w:t>t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X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-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+</w:t>
      </w:r>
      <w:r>
        <w:rPr>
          <w:rFonts w:cs="Arial" w:hAnsi="Arial" w:eastAsia="Arial" w:ascii="Arial"/>
          <w:color w:val="525456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API</w:t>
      </w:r>
      <w:r>
        <w:rPr>
          <w:rFonts w:cs="Arial" w:hAnsi="Arial" w:eastAsia="Arial" w:ascii="Arial"/>
          <w:color w:val="525456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92"/>
          <w:sz w:val="12"/>
          <w:szCs w:val="12"/>
        </w:rPr>
        <w:t>A</w:t>
      </w:r>
      <w:r>
        <w:rPr>
          <w:rFonts w:cs="Arial" w:hAnsi="Arial" w:eastAsia="Arial" w:ascii="Arial"/>
          <w:color w:val="46566E"/>
          <w:spacing w:val="0"/>
          <w:w w:val="92"/>
          <w:sz w:val="12"/>
          <w:szCs w:val="12"/>
        </w:rPr>
        <w:t>d</w:t>
      </w:r>
      <w:r>
        <w:rPr>
          <w:rFonts w:cs="Arial" w:hAnsi="Arial" w:eastAsia="Arial" w:ascii="Arial"/>
          <w:color w:val="62666D"/>
          <w:spacing w:val="0"/>
          <w:w w:val="92"/>
          <w:sz w:val="12"/>
          <w:szCs w:val="12"/>
        </w:rPr>
        <w:t>o</w:t>
      </w:r>
      <w:r>
        <w:rPr>
          <w:rFonts w:cs="Arial" w:hAnsi="Arial" w:eastAsia="Arial" w:ascii="Arial"/>
          <w:color w:val="525456"/>
          <w:spacing w:val="0"/>
          <w:w w:val="92"/>
          <w:sz w:val="12"/>
          <w:szCs w:val="12"/>
        </w:rPr>
        <w:t>n</w:t>
      </w:r>
      <w:r>
        <w:rPr>
          <w:rFonts w:cs="Arial" w:hAnsi="Arial" w:eastAsia="Arial" w:ascii="Arial"/>
          <w:color w:val="46566E"/>
          <w:spacing w:val="0"/>
          <w:w w:val="92"/>
          <w:sz w:val="12"/>
          <w:szCs w:val="12"/>
        </w:rPr>
        <w:t>i</w:t>
      </w:r>
      <w:r>
        <w:rPr>
          <w:rFonts w:cs="Arial" w:hAnsi="Arial" w:eastAsia="Arial" w:ascii="Arial"/>
          <w:color w:val="62666D"/>
          <w:spacing w:val="0"/>
          <w:w w:val="92"/>
          <w:sz w:val="12"/>
          <w:szCs w:val="12"/>
        </w:rPr>
        <w:t>s</w:t>
      </w:r>
      <w:r>
        <w:rPr>
          <w:rFonts w:cs="Arial" w:hAnsi="Arial" w:eastAsia="Arial" w:ascii="Arial"/>
          <w:color w:val="46566E"/>
          <w:spacing w:val="0"/>
          <w:w w:val="92"/>
          <w:sz w:val="12"/>
          <w:szCs w:val="12"/>
        </w:rPr>
        <w:t>J</w:t>
      </w:r>
      <w:r>
        <w:rPr>
          <w:rFonts w:cs="Arial" w:hAnsi="Arial" w:eastAsia="Arial" w:ascii="Arial"/>
          <w:color w:val="525456"/>
          <w:spacing w:val="0"/>
          <w:w w:val="92"/>
          <w:sz w:val="12"/>
          <w:szCs w:val="12"/>
        </w:rPr>
        <w:t>S</w:t>
      </w:r>
      <w:r>
        <w:rPr>
          <w:rFonts w:cs="Arial" w:hAnsi="Arial" w:eastAsia="Arial" w:ascii="Arial"/>
          <w:color w:val="525456"/>
          <w:spacing w:val="0"/>
          <w:w w:val="92"/>
          <w:sz w:val="12"/>
          <w:szCs w:val="12"/>
        </w:rPr>
        <w:t>   </w:t>
      </w:r>
      <w:r>
        <w:rPr>
          <w:rFonts w:cs="Arial" w:hAnsi="Arial" w:eastAsia="Arial" w:ascii="Arial"/>
          <w:color w:val="525456"/>
          <w:spacing w:val="17"/>
          <w:w w:val="92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5: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96"/>
          <w:sz w:val="12"/>
          <w:szCs w:val="12"/>
        </w:rPr>
        <w:t>P</w:t>
      </w:r>
      <w:r>
        <w:rPr>
          <w:rFonts w:cs="Arial" w:hAnsi="Arial" w:eastAsia="Arial" w:ascii="Arial"/>
          <w:color w:val="62666D"/>
          <w:spacing w:val="0"/>
          <w:w w:val="96"/>
          <w:sz w:val="12"/>
          <w:szCs w:val="12"/>
        </w:rPr>
        <w:t>roj</w:t>
      </w:r>
      <w:r>
        <w:rPr>
          <w:rFonts w:cs="Arial" w:hAnsi="Arial" w:eastAsia="Arial" w:ascii="Arial"/>
          <w:color w:val="525456"/>
          <w:spacing w:val="0"/>
          <w:w w:val="96"/>
          <w:sz w:val="12"/>
          <w:szCs w:val="12"/>
        </w:rPr>
        <w:t>et</w:t>
      </w:r>
      <w:r>
        <w:rPr>
          <w:rFonts w:cs="Arial" w:hAnsi="Arial" w:eastAsia="Arial" w:ascii="Arial"/>
          <w:color w:val="62666D"/>
          <w:spacing w:val="0"/>
          <w:w w:val="96"/>
          <w:sz w:val="12"/>
          <w:szCs w:val="12"/>
        </w:rPr>
        <w:t>o</w:t>
      </w:r>
      <w:r>
        <w:rPr>
          <w:rFonts w:cs="Arial" w:hAnsi="Arial" w:eastAsia="Arial" w:ascii="Arial"/>
          <w:color w:val="62666D"/>
          <w:spacing w:val="0"/>
          <w:w w:val="96"/>
          <w:sz w:val="12"/>
          <w:szCs w:val="12"/>
        </w:rPr>
        <w:t>  </w:t>
      </w:r>
      <w:r>
        <w:rPr>
          <w:rFonts w:cs="Arial" w:hAnsi="Arial" w:eastAsia="Arial" w:ascii="Arial"/>
          <w:color w:val="62666D"/>
          <w:spacing w:val="3"/>
          <w:w w:val="96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83"/>
          <w:sz w:val="12"/>
          <w:szCs w:val="12"/>
        </w:rPr>
        <w:t>H</w:t>
      </w:r>
      <w:r>
        <w:rPr>
          <w:rFonts w:cs="Arial" w:hAnsi="Arial" w:eastAsia="Arial" w:ascii="Arial"/>
          <w:color w:val="525456"/>
          <w:spacing w:val="0"/>
          <w:w w:val="111"/>
          <w:sz w:val="12"/>
          <w:szCs w:val="12"/>
        </w:rPr>
        <w:t>ort</w:t>
      </w:r>
      <w:r>
        <w:rPr>
          <w:rFonts w:cs="Arial" w:hAnsi="Arial" w:eastAsia="Arial" w:ascii="Arial"/>
          <w:color w:val="62666D"/>
          <w:spacing w:val="0"/>
          <w:w w:val="104"/>
          <w:sz w:val="12"/>
          <w:szCs w:val="12"/>
        </w:rPr>
        <w:t>i</w:t>
      </w:r>
      <w:r>
        <w:rPr>
          <w:rFonts w:cs="Arial" w:hAnsi="Arial" w:eastAsia="Arial" w:ascii="Arial"/>
          <w:color w:val="46566E"/>
          <w:spacing w:val="0"/>
          <w:w w:val="121"/>
          <w:sz w:val="12"/>
          <w:szCs w:val="12"/>
        </w:rPr>
        <w:t>fr</w:t>
      </w:r>
      <w:r>
        <w:rPr>
          <w:rFonts w:cs="Arial" w:hAnsi="Arial" w:eastAsia="Arial" w:ascii="Arial"/>
          <w:color w:val="525456"/>
          <w:spacing w:val="0"/>
          <w:w w:val="91"/>
          <w:sz w:val="12"/>
          <w:szCs w:val="12"/>
        </w:rPr>
        <w:t>u</w:t>
      </w:r>
      <w:r>
        <w:rPr>
          <w:rFonts w:cs="Arial" w:hAnsi="Arial" w:eastAsia="Arial" w:ascii="Arial"/>
          <w:color w:val="62666D"/>
          <w:spacing w:val="0"/>
          <w:w w:val="134"/>
          <w:sz w:val="12"/>
          <w:szCs w:val="12"/>
        </w:rPr>
        <w:t>t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2" w:lineRule="exact" w:line="140"/>
        <w:ind w:left="137"/>
      </w:pPr>
      <w:r>
        <w:rPr>
          <w:rFonts w:cs="Arial" w:hAnsi="Arial" w:eastAsia="Arial" w:ascii="Arial"/>
          <w:color w:val="697EC6"/>
          <w:spacing w:val="0"/>
          <w:w w:val="100"/>
          <w:position w:val="-1"/>
          <w:sz w:val="10"/>
          <w:szCs w:val="10"/>
        </w:rPr>
        <w:t>Udemy</w:t>
      </w:r>
      <w:r>
        <w:rPr>
          <w:rFonts w:cs="Arial" w:hAnsi="Arial" w:eastAsia="Arial" w:ascii="Arial"/>
          <w:color w:val="697EC6"/>
          <w:spacing w:val="0"/>
          <w:w w:val="100"/>
          <w:position w:val="-1"/>
          <w:sz w:val="10"/>
          <w:szCs w:val="10"/>
        </w:rPr>
        <w:t>                                                                     </w:t>
      </w:r>
      <w:r>
        <w:rPr>
          <w:rFonts w:cs="Arial" w:hAnsi="Arial" w:eastAsia="Arial" w:ascii="Arial"/>
          <w:color w:val="697EC6"/>
          <w:spacing w:val="11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position w:val="0"/>
          <w:sz w:val="10"/>
          <w:szCs w:val="10"/>
        </w:rPr>
        <w:t>jun</w:t>
      </w:r>
      <w:r>
        <w:rPr>
          <w:rFonts w:cs="Arial" w:hAnsi="Arial" w:eastAsia="Arial" w:ascii="Arial"/>
          <w:color w:val="8E90A0"/>
          <w:spacing w:val="0"/>
          <w:w w:val="100"/>
          <w:position w:val="0"/>
          <w:sz w:val="10"/>
          <w:szCs w:val="10"/>
        </w:rPr>
        <w:t> </w:t>
      </w:r>
      <w:r>
        <w:rPr>
          <w:rFonts w:cs="Arial" w:hAnsi="Arial" w:eastAsia="Arial" w:ascii="Arial"/>
          <w:color w:val="8E90A0"/>
          <w:spacing w:val="2"/>
          <w:w w:val="100"/>
          <w:position w:val="0"/>
          <w:sz w:val="10"/>
          <w:szCs w:val="10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position w:val="0"/>
          <w:sz w:val="12"/>
          <w:szCs w:val="12"/>
        </w:rPr>
        <w:t>2</w:t>
      </w:r>
      <w:r>
        <w:rPr>
          <w:rFonts w:cs="Arial" w:hAnsi="Arial" w:eastAsia="Arial" w:ascii="Arial"/>
          <w:color w:val="9EA1AA"/>
          <w:spacing w:val="0"/>
          <w:w w:val="100"/>
          <w:position w:val="0"/>
          <w:sz w:val="12"/>
          <w:szCs w:val="12"/>
        </w:rPr>
        <w:t>0</w:t>
      </w:r>
      <w:r>
        <w:rPr>
          <w:rFonts w:cs="Arial" w:hAnsi="Arial" w:eastAsia="Arial" w:ascii="Arial"/>
          <w:color w:val="8E90A0"/>
          <w:spacing w:val="0"/>
          <w:w w:val="100"/>
          <w:position w:val="0"/>
          <w:sz w:val="12"/>
          <w:szCs w:val="12"/>
        </w:rPr>
        <w:t>22</w:t>
      </w:r>
      <w:r>
        <w:rPr>
          <w:rFonts w:cs="Arial" w:hAnsi="Arial" w:eastAsia="Arial" w:ascii="Arial"/>
          <w:color w:val="8E90A0"/>
          <w:spacing w:val="0"/>
          <w:w w:val="100"/>
          <w:position w:val="0"/>
          <w:sz w:val="12"/>
          <w:szCs w:val="12"/>
        </w:rPr>
        <w:t>         </w:t>
      </w:r>
      <w:r>
        <w:rPr>
          <w:rFonts w:cs="Arial" w:hAnsi="Arial" w:eastAsia="Arial" w:ascii="Arial"/>
          <w:color w:val="8E90A0"/>
          <w:spacing w:val="25"/>
          <w:w w:val="100"/>
          <w:position w:val="0"/>
          <w:sz w:val="12"/>
          <w:szCs w:val="12"/>
        </w:rPr>
        <w:t> </w:t>
      </w:r>
      <w:r>
        <w:rPr>
          <w:rFonts w:cs="Arial" w:hAnsi="Arial" w:eastAsia="Arial" w:ascii="Arial"/>
          <w:color w:val="697EC6"/>
          <w:spacing w:val="0"/>
          <w:w w:val="100"/>
          <w:position w:val="-1"/>
          <w:sz w:val="10"/>
          <w:szCs w:val="10"/>
        </w:rPr>
        <w:t>U</w:t>
      </w:r>
      <w:r>
        <w:rPr>
          <w:rFonts w:cs="Arial" w:hAnsi="Arial" w:eastAsia="Arial" w:ascii="Arial"/>
          <w:color w:val="506BBF"/>
          <w:spacing w:val="0"/>
          <w:w w:val="100"/>
          <w:position w:val="-1"/>
          <w:sz w:val="10"/>
          <w:szCs w:val="10"/>
        </w:rPr>
        <w:t>d</w:t>
      </w:r>
      <w:r>
        <w:rPr>
          <w:rFonts w:cs="Arial" w:hAnsi="Arial" w:eastAsia="Arial" w:ascii="Arial"/>
          <w:color w:val="697EC6"/>
          <w:spacing w:val="0"/>
          <w:w w:val="100"/>
          <w:position w:val="-1"/>
          <w:sz w:val="10"/>
          <w:szCs w:val="10"/>
        </w:rPr>
        <w:t>emy</w:t>
      </w:r>
      <w:r>
        <w:rPr>
          <w:rFonts w:cs="Arial" w:hAnsi="Arial" w:eastAsia="Arial" w:ascii="Arial"/>
          <w:color w:val="697EC6"/>
          <w:spacing w:val="0"/>
          <w:w w:val="100"/>
          <w:position w:val="-1"/>
          <w:sz w:val="10"/>
          <w:szCs w:val="10"/>
        </w:rPr>
        <w:t>                                                                    </w:t>
      </w:r>
      <w:r>
        <w:rPr>
          <w:rFonts w:cs="Arial" w:hAnsi="Arial" w:eastAsia="Arial" w:ascii="Arial"/>
          <w:color w:val="697EC6"/>
          <w:spacing w:val="22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position w:val="-1"/>
          <w:sz w:val="10"/>
          <w:szCs w:val="10"/>
        </w:rPr>
        <w:t>ma</w:t>
      </w:r>
      <w:r>
        <w:rPr>
          <w:rFonts w:cs="Arial" w:hAnsi="Arial" w:eastAsia="Arial" w:ascii="Arial"/>
          <w:color w:val="8E90A0"/>
          <w:spacing w:val="0"/>
          <w:w w:val="100"/>
          <w:position w:val="-1"/>
          <w:sz w:val="10"/>
          <w:szCs w:val="10"/>
        </w:rPr>
        <w:t>i</w:t>
      </w:r>
      <w:r>
        <w:rPr>
          <w:rFonts w:cs="Arial" w:hAnsi="Arial" w:eastAsia="Arial" w:ascii="Arial"/>
          <w:color w:val="8E90A0"/>
          <w:spacing w:val="19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position w:val="-1"/>
          <w:sz w:val="12"/>
          <w:szCs w:val="12"/>
        </w:rPr>
        <w:t>20</w:t>
      </w:r>
      <w:r>
        <w:rPr>
          <w:rFonts w:cs="Arial" w:hAnsi="Arial" w:eastAsia="Arial" w:ascii="Arial"/>
          <w:color w:val="8E90A0"/>
          <w:spacing w:val="0"/>
          <w:w w:val="100"/>
          <w:position w:val="-1"/>
          <w:sz w:val="12"/>
          <w:szCs w:val="12"/>
        </w:rPr>
        <w:t>2</w:t>
      </w:r>
      <w:r>
        <w:rPr>
          <w:rFonts w:cs="Arial" w:hAnsi="Arial" w:eastAsia="Arial" w:ascii="Arial"/>
          <w:color w:val="9EA1AA"/>
          <w:spacing w:val="0"/>
          <w:w w:val="100"/>
          <w:position w:val="-1"/>
          <w:sz w:val="12"/>
          <w:szCs w:val="12"/>
        </w:rPr>
        <w:t>2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sz w:val="28"/>
          <w:szCs w:val="28"/>
        </w:rPr>
        <w:jc w:val="left"/>
        <w:spacing w:before="5" w:lineRule="exact" w:line="280"/>
        <w:sectPr>
          <w:type w:val="continuous"/>
          <w:pgSz w:w="12240" w:h="15840"/>
          <w:pgMar w:top="700" w:bottom="280" w:left="1380" w:right="1600"/>
        </w:sectPr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93"/>
        <w:ind w:left="137" w:right="-39"/>
      </w:pP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SQ</w:t>
      </w:r>
      <w:r>
        <w:rPr>
          <w:rFonts w:cs="Arial" w:hAnsi="Arial" w:eastAsia="Arial" w:ascii="Arial"/>
          <w:color w:val="3D3F3D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3D3F3D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525456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Cada</w:t>
      </w:r>
      <w:r>
        <w:rPr>
          <w:rFonts w:cs="Arial" w:hAnsi="Arial" w:eastAsia="Arial" w:ascii="Arial"/>
          <w:color w:val="525456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Dia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                                                            </w:t>
      </w:r>
      <w:r>
        <w:rPr>
          <w:rFonts w:cs="Arial" w:hAnsi="Arial" w:eastAsia="Arial" w:ascii="Arial"/>
          <w:color w:val="525456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99"/>
          <w:position w:val="1"/>
          <w:sz w:val="12"/>
          <w:szCs w:val="12"/>
        </w:rPr>
        <w:t>Docke</w:t>
      </w:r>
      <w:r>
        <w:rPr>
          <w:rFonts w:cs="Arial" w:hAnsi="Arial" w:eastAsia="Arial" w:ascii="Arial"/>
          <w:color w:val="62666D"/>
          <w:spacing w:val="0"/>
          <w:w w:val="99"/>
          <w:position w:val="1"/>
          <w:sz w:val="12"/>
          <w:szCs w:val="12"/>
        </w:rPr>
        <w:t>r</w:t>
      </w:r>
      <w:r>
        <w:rPr>
          <w:rFonts w:cs="Arial" w:hAnsi="Arial" w:eastAsia="Arial" w:ascii="Arial"/>
          <w:color w:val="62666D"/>
          <w:spacing w:val="0"/>
          <w:w w:val="99"/>
          <w:position w:val="1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10"/>
          <w:w w:val="99"/>
          <w:position w:val="1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position w:val="1"/>
          <w:sz w:val="12"/>
          <w:szCs w:val="12"/>
        </w:rPr>
        <w:t>fo</w:t>
      </w:r>
      <w:r>
        <w:rPr>
          <w:rFonts w:cs="Arial" w:hAnsi="Arial" w:eastAsia="Arial" w:ascii="Arial"/>
          <w:color w:val="62666D"/>
          <w:spacing w:val="0"/>
          <w:w w:val="100"/>
          <w:position w:val="1"/>
          <w:sz w:val="12"/>
          <w:szCs w:val="12"/>
        </w:rPr>
        <w:t>r</w:t>
      </w:r>
      <w:r>
        <w:rPr>
          <w:rFonts w:cs="Arial" w:hAnsi="Arial" w:eastAsia="Arial" w:ascii="Arial"/>
          <w:color w:val="62666D"/>
          <w:spacing w:val="0"/>
          <w:w w:val="100"/>
          <w:position w:val="1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2"/>
          <w:w w:val="100"/>
          <w:position w:val="1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99"/>
          <w:position w:val="1"/>
          <w:sz w:val="12"/>
          <w:szCs w:val="12"/>
        </w:rPr>
        <w:t>Beg</w:t>
      </w:r>
      <w:r>
        <w:rPr>
          <w:rFonts w:cs="Arial" w:hAnsi="Arial" w:eastAsia="Arial" w:ascii="Arial"/>
          <w:color w:val="3D3F3D"/>
          <w:spacing w:val="0"/>
          <w:w w:val="83"/>
          <w:position w:val="1"/>
          <w:sz w:val="12"/>
          <w:szCs w:val="12"/>
        </w:rPr>
        <w:t>i</w:t>
      </w:r>
      <w:r>
        <w:rPr>
          <w:rFonts w:cs="Arial" w:hAnsi="Arial" w:eastAsia="Arial" w:ascii="Arial"/>
          <w:color w:val="525456"/>
          <w:spacing w:val="0"/>
          <w:w w:val="83"/>
          <w:position w:val="1"/>
          <w:sz w:val="12"/>
          <w:szCs w:val="12"/>
        </w:rPr>
        <w:t>n</w:t>
      </w:r>
      <w:r>
        <w:rPr>
          <w:rFonts w:cs="Arial" w:hAnsi="Arial" w:eastAsia="Arial" w:ascii="Arial"/>
          <w:color w:val="62666D"/>
          <w:spacing w:val="0"/>
          <w:w w:val="83"/>
          <w:position w:val="1"/>
          <w:sz w:val="12"/>
          <w:szCs w:val="12"/>
        </w:rPr>
        <w:t>n</w:t>
      </w:r>
      <w:r>
        <w:rPr>
          <w:rFonts w:cs="Arial" w:hAnsi="Arial" w:eastAsia="Arial" w:ascii="Arial"/>
          <w:color w:val="525456"/>
          <w:spacing w:val="0"/>
          <w:w w:val="91"/>
          <w:position w:val="1"/>
          <w:sz w:val="12"/>
          <w:szCs w:val="12"/>
        </w:rPr>
        <w:t>e</w:t>
      </w:r>
      <w:r>
        <w:rPr>
          <w:rFonts w:cs="Arial" w:hAnsi="Arial" w:eastAsia="Arial" w:ascii="Arial"/>
          <w:color w:val="62666D"/>
          <w:spacing w:val="0"/>
          <w:w w:val="97"/>
          <w:position w:val="1"/>
          <w:sz w:val="12"/>
          <w:szCs w:val="12"/>
        </w:rPr>
        <w:t>r</w:t>
      </w:r>
      <w:r>
        <w:rPr>
          <w:rFonts w:cs="Arial" w:hAnsi="Arial" w:eastAsia="Arial" w:ascii="Arial"/>
          <w:color w:val="525456"/>
          <w:spacing w:val="0"/>
          <w:w w:val="91"/>
          <w:position w:val="1"/>
          <w:sz w:val="12"/>
          <w:szCs w:val="12"/>
        </w:rPr>
        <w:t>s</w:t>
      </w:r>
      <w:r>
        <w:rPr>
          <w:rFonts w:cs="Arial" w:hAnsi="Arial" w:eastAsia="Arial" w:ascii="Arial"/>
          <w:color w:val="62666D"/>
          <w:spacing w:val="0"/>
          <w:w w:val="67"/>
          <w:position w:val="1"/>
          <w:sz w:val="12"/>
          <w:szCs w:val="12"/>
        </w:rPr>
        <w:t>:</w:t>
      </w:r>
      <w:r>
        <w:rPr>
          <w:rFonts w:cs="Arial" w:hAnsi="Arial" w:eastAsia="Arial" w:ascii="Arial"/>
          <w:color w:val="62666D"/>
          <w:spacing w:val="0"/>
          <w:w w:val="100"/>
          <w:position w:val="1"/>
          <w:sz w:val="12"/>
          <w:szCs w:val="12"/>
        </w:rPr>
        <w:t>    </w:t>
      </w:r>
      <w:r>
        <w:rPr>
          <w:rFonts w:cs="Arial" w:hAnsi="Arial" w:eastAsia="Arial" w:ascii="Arial"/>
          <w:color w:val="62666D"/>
          <w:spacing w:val="-15"/>
          <w:w w:val="100"/>
          <w:position w:val="1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position w:val="1"/>
          <w:sz w:val="12"/>
          <w:szCs w:val="12"/>
        </w:rPr>
        <w:t>a</w:t>
      </w:r>
      <w:r>
        <w:rPr>
          <w:rFonts w:cs="Arial" w:hAnsi="Arial" w:eastAsia="Arial" w:ascii="Arial"/>
          <w:color w:val="525456"/>
          <w:spacing w:val="7"/>
          <w:w w:val="100"/>
          <w:position w:val="1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100"/>
          <w:position w:val="1"/>
          <w:sz w:val="12"/>
          <w:szCs w:val="12"/>
        </w:rPr>
        <w:t>H</w:t>
      </w:r>
      <w:r>
        <w:rPr>
          <w:rFonts w:cs="Arial" w:hAnsi="Arial" w:eastAsia="Arial" w:ascii="Arial"/>
          <w:color w:val="525456"/>
          <w:spacing w:val="0"/>
          <w:w w:val="100"/>
          <w:position w:val="1"/>
          <w:sz w:val="12"/>
          <w:szCs w:val="12"/>
        </w:rPr>
        <w:t>a</w:t>
      </w:r>
      <w:r>
        <w:rPr>
          <w:rFonts w:cs="Arial" w:hAnsi="Arial" w:eastAsia="Arial" w:ascii="Arial"/>
          <w:color w:val="62666D"/>
          <w:spacing w:val="0"/>
          <w:w w:val="100"/>
          <w:position w:val="1"/>
          <w:sz w:val="12"/>
          <w:szCs w:val="12"/>
        </w:rPr>
        <w:t>n</w:t>
      </w:r>
      <w:r>
        <w:rPr>
          <w:rFonts w:cs="Arial" w:hAnsi="Arial" w:eastAsia="Arial" w:ascii="Arial"/>
          <w:color w:val="525456"/>
          <w:spacing w:val="0"/>
          <w:w w:val="100"/>
          <w:position w:val="1"/>
          <w:sz w:val="12"/>
          <w:szCs w:val="12"/>
        </w:rPr>
        <w:t>d</w:t>
      </w:r>
      <w:r>
        <w:rPr>
          <w:rFonts w:cs="Arial" w:hAnsi="Arial" w:eastAsia="Arial" w:ascii="Arial"/>
          <w:color w:val="62666D"/>
          <w:spacing w:val="0"/>
          <w:w w:val="100"/>
          <w:position w:val="1"/>
          <w:sz w:val="12"/>
          <w:szCs w:val="12"/>
        </w:rPr>
        <w:t>s-</w:t>
      </w:r>
      <w:r>
        <w:rPr>
          <w:rFonts w:cs="Arial" w:hAnsi="Arial" w:eastAsia="Arial" w:ascii="Arial"/>
          <w:color w:val="525456"/>
          <w:spacing w:val="0"/>
          <w:w w:val="100"/>
          <w:position w:val="1"/>
          <w:sz w:val="12"/>
          <w:szCs w:val="12"/>
        </w:rPr>
        <w:t>O</w:t>
      </w:r>
      <w:r>
        <w:rPr>
          <w:rFonts w:cs="Arial" w:hAnsi="Arial" w:eastAsia="Arial" w:ascii="Arial"/>
          <w:color w:val="62666D"/>
          <w:spacing w:val="0"/>
          <w:w w:val="100"/>
          <w:position w:val="1"/>
          <w:sz w:val="12"/>
          <w:szCs w:val="12"/>
        </w:rPr>
        <w:t>n</w:t>
      </w:r>
      <w:r>
        <w:rPr>
          <w:rFonts w:cs="Arial" w:hAnsi="Arial" w:eastAsia="Arial" w:ascii="Arial"/>
          <w:color w:val="62666D"/>
          <w:spacing w:val="0"/>
          <w:w w:val="100"/>
          <w:position w:val="1"/>
          <w:sz w:val="12"/>
          <w:szCs w:val="12"/>
        </w:rPr>
        <w:t>  </w:t>
      </w:r>
      <w:r>
        <w:rPr>
          <w:rFonts w:cs="Arial" w:hAnsi="Arial" w:eastAsia="Arial" w:ascii="Arial"/>
          <w:color w:val="62666D"/>
          <w:spacing w:val="2"/>
          <w:w w:val="100"/>
          <w:position w:val="1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83"/>
          <w:position w:val="1"/>
          <w:sz w:val="12"/>
          <w:szCs w:val="12"/>
        </w:rPr>
        <w:t>P</w:t>
      </w:r>
      <w:r>
        <w:rPr>
          <w:rFonts w:cs="Arial" w:hAnsi="Arial" w:eastAsia="Arial" w:ascii="Arial"/>
          <w:color w:val="46566E"/>
          <w:spacing w:val="0"/>
          <w:w w:val="97"/>
          <w:position w:val="1"/>
          <w:sz w:val="12"/>
          <w:szCs w:val="12"/>
        </w:rPr>
        <w:t>r</w:t>
      </w:r>
      <w:r>
        <w:rPr>
          <w:rFonts w:cs="Arial" w:hAnsi="Arial" w:eastAsia="Arial" w:ascii="Arial"/>
          <w:color w:val="525456"/>
          <w:spacing w:val="0"/>
          <w:w w:val="91"/>
          <w:position w:val="1"/>
          <w:sz w:val="12"/>
          <w:szCs w:val="12"/>
        </w:rPr>
        <w:t>a</w:t>
      </w:r>
      <w:r>
        <w:rPr>
          <w:rFonts w:cs="Arial" w:hAnsi="Arial" w:eastAsia="Arial" w:ascii="Arial"/>
          <w:color w:val="62666D"/>
          <w:spacing w:val="0"/>
          <w:w w:val="110"/>
          <w:position w:val="1"/>
          <w:sz w:val="12"/>
          <w:szCs w:val="12"/>
        </w:rPr>
        <w:t>c</w:t>
      </w:r>
      <w:r>
        <w:rPr>
          <w:rFonts w:cs="Arial" w:hAnsi="Arial" w:eastAsia="Arial" w:ascii="Arial"/>
          <w:color w:val="525456"/>
          <w:spacing w:val="0"/>
          <w:w w:val="134"/>
          <w:position w:val="1"/>
          <w:sz w:val="12"/>
          <w:szCs w:val="12"/>
        </w:rPr>
        <w:t>t</w:t>
      </w:r>
      <w:r>
        <w:rPr>
          <w:rFonts w:cs="Arial" w:hAnsi="Arial" w:eastAsia="Arial" w:ascii="Arial"/>
          <w:color w:val="62666D"/>
          <w:spacing w:val="0"/>
          <w:w w:val="104"/>
          <w:position w:val="1"/>
          <w:sz w:val="12"/>
          <w:szCs w:val="12"/>
        </w:rPr>
        <w:t>i</w:t>
      </w:r>
      <w:r>
        <w:rPr>
          <w:rFonts w:cs="Arial" w:hAnsi="Arial" w:eastAsia="Arial" w:ascii="Arial"/>
          <w:color w:val="525456"/>
          <w:spacing w:val="0"/>
          <w:w w:val="100"/>
          <w:position w:val="1"/>
          <w:sz w:val="12"/>
          <w:szCs w:val="12"/>
        </w:rPr>
        <w:t>ce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26" w:lineRule="exact" w:line="260"/>
        <w:sectPr>
          <w:type w:val="continuous"/>
          <w:pgSz w:w="12240" w:h="15840"/>
          <w:pgMar w:top="700" w:bottom="280" w:left="1380" w:right="1600"/>
          <w:cols w:num="2" w:equalWidth="off">
            <w:col w:w="5740" w:space="1109"/>
            <w:col w:w="2411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color w:val="506BBF"/>
          <w:spacing w:val="0"/>
          <w:w w:val="54"/>
          <w:position w:val="-3"/>
          <w:sz w:val="26"/>
          <w:szCs w:val="26"/>
        </w:rPr>
        <w:t>*A</w:t>
      </w:r>
      <w:r>
        <w:rPr>
          <w:rFonts w:cs="Times New Roman" w:hAnsi="Times New Roman" w:eastAsia="Times New Roman" w:ascii="Times New Roman"/>
          <w:color w:val="506BBF"/>
          <w:spacing w:val="0"/>
          <w:w w:val="54"/>
          <w:position w:val="-3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color w:val="506BBF"/>
          <w:spacing w:val="9"/>
          <w:w w:val="54"/>
          <w:position w:val="-3"/>
          <w:sz w:val="26"/>
          <w:szCs w:val="26"/>
        </w:rPr>
        <w:t> </w:t>
      </w:r>
      <w:r>
        <w:rPr>
          <w:rFonts w:cs="Arial" w:hAnsi="Arial" w:eastAsia="Arial" w:ascii="Arial"/>
          <w:b/>
          <w:color w:val="3D3F3D"/>
          <w:spacing w:val="0"/>
          <w:w w:val="100"/>
          <w:position w:val="-3"/>
          <w:sz w:val="18"/>
          <w:szCs w:val="18"/>
        </w:rPr>
        <w:t>ldiomas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38"/>
        <w:ind w:left="137" w:right="-38"/>
      </w:pP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Udemy</w:t>
      </w:r>
      <w:r>
        <w:rPr>
          <w:rFonts w:cs="Arial" w:hAnsi="Arial" w:eastAsia="Arial" w:ascii="Arial"/>
          <w:color w:val="697EC6"/>
          <w:spacing w:val="0"/>
          <w:w w:val="100"/>
          <w:sz w:val="10"/>
          <w:szCs w:val="10"/>
        </w:rPr>
        <w:t>                                                                      </w:t>
      </w:r>
      <w:r>
        <w:rPr>
          <w:rFonts w:cs="Arial" w:hAnsi="Arial" w:eastAsia="Arial" w:ascii="Arial"/>
          <w:color w:val="697EC6"/>
          <w:spacing w:val="7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0"/>
          <w:szCs w:val="10"/>
        </w:rPr>
        <w:t>jun</w:t>
      </w:r>
      <w:r>
        <w:rPr>
          <w:rFonts w:cs="Arial" w:hAnsi="Arial" w:eastAsia="Arial" w:ascii="Arial"/>
          <w:color w:val="8E90A0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8E90A0"/>
          <w:spacing w:val="2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8E90A0"/>
          <w:spacing w:val="0"/>
          <w:w w:val="87"/>
          <w:sz w:val="12"/>
          <w:szCs w:val="12"/>
        </w:rPr>
        <w:t>2</w:t>
      </w:r>
      <w:r>
        <w:rPr>
          <w:rFonts w:cs="Arial" w:hAnsi="Arial" w:eastAsia="Arial" w:ascii="Arial"/>
          <w:color w:val="9EA1AA"/>
          <w:spacing w:val="0"/>
          <w:w w:val="97"/>
          <w:sz w:val="12"/>
          <w:szCs w:val="12"/>
        </w:rPr>
        <w:t>0</w:t>
      </w:r>
      <w:r>
        <w:rPr>
          <w:rFonts w:cs="Arial" w:hAnsi="Arial" w:eastAsia="Arial" w:ascii="Arial"/>
          <w:color w:val="8E90A0"/>
          <w:spacing w:val="0"/>
          <w:w w:val="77"/>
          <w:sz w:val="12"/>
          <w:szCs w:val="12"/>
        </w:rPr>
        <w:t>21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ind w:left="108"/>
      </w:pPr>
      <w:r>
        <w:rPr>
          <w:rFonts w:cs="Arial" w:hAnsi="Arial" w:eastAsia="Arial" w:ascii="Arial"/>
          <w:b/>
          <w:color w:val="344FAF"/>
          <w:spacing w:val="0"/>
          <w:w w:val="100"/>
          <w:sz w:val="24"/>
          <w:szCs w:val="24"/>
        </w:rPr>
        <w:t>lfil</w:t>
      </w:r>
      <w:r>
        <w:rPr>
          <w:rFonts w:cs="Arial" w:hAnsi="Arial" w:eastAsia="Arial" w:ascii="Arial"/>
          <w:b/>
          <w:color w:val="344FAF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3D3F3D"/>
          <w:spacing w:val="0"/>
          <w:w w:val="110"/>
          <w:sz w:val="26"/>
          <w:szCs w:val="26"/>
        </w:rPr>
        <w:t>Projeto</w:t>
      </w:r>
      <w:r>
        <w:rPr>
          <w:rFonts w:cs="Arial" w:hAnsi="Arial" w:eastAsia="Arial" w:ascii="Arial"/>
          <w:b/>
          <w:color w:val="3D3F3D"/>
          <w:spacing w:val="4"/>
          <w:w w:val="110"/>
          <w:sz w:val="26"/>
          <w:szCs w:val="26"/>
        </w:rPr>
        <w:t>s</w:t>
      </w:r>
      <w:r>
        <w:rPr>
          <w:rFonts w:cs="Arial" w:hAnsi="Arial" w:eastAsia="Arial" w:ascii="Arial"/>
          <w:b/>
          <w:color w:val="3D3F3D"/>
          <w:spacing w:val="0"/>
          <w:w w:val="100"/>
          <w:sz w:val="26"/>
          <w:szCs w:val="26"/>
        </w:rPr>
        <w:t>Pessoais</w:t>
      </w:r>
      <w:r>
        <w:rPr>
          <w:rFonts w:cs="Arial" w:hAnsi="Arial" w:eastAsia="Arial" w:ascii="Arial"/>
          <w:color w:val="000000"/>
          <w:spacing w:val="0"/>
          <w:w w:val="100"/>
          <w:sz w:val="26"/>
          <w:szCs w:val="26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20"/>
        <w:ind w:left="191"/>
      </w:pPr>
      <w:r>
        <w:rPr>
          <w:rFonts w:cs="Arial" w:hAnsi="Arial" w:eastAsia="Arial" w:ascii="Arial"/>
          <w:color w:val="525456"/>
          <w:w w:val="111"/>
          <w:sz w:val="12"/>
          <w:szCs w:val="12"/>
        </w:rPr>
        <w:t>A</w:t>
      </w:r>
      <w:r>
        <w:rPr>
          <w:rFonts w:cs="Arial" w:hAnsi="Arial" w:eastAsia="Arial" w:ascii="Arial"/>
          <w:color w:val="3D3F3D"/>
          <w:w w:val="90"/>
          <w:sz w:val="12"/>
          <w:szCs w:val="12"/>
        </w:rPr>
        <w:t>P</w:t>
      </w:r>
      <w:r>
        <w:rPr>
          <w:rFonts w:cs="Arial" w:hAnsi="Arial" w:eastAsia="Arial" w:ascii="Arial"/>
          <w:color w:val="46566E"/>
          <w:w w:val="67"/>
          <w:sz w:val="12"/>
          <w:szCs w:val="12"/>
        </w:rPr>
        <w:t>I</w:t>
      </w:r>
      <w:r>
        <w:rPr>
          <w:rFonts w:cs="Arial" w:hAnsi="Arial" w:eastAsia="Arial" w:ascii="Arial"/>
          <w:color w:val="46566E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46566E"/>
          <w:spacing w:val="-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3F3D"/>
          <w:spacing w:val="0"/>
          <w:w w:val="107"/>
          <w:sz w:val="12"/>
          <w:szCs w:val="12"/>
        </w:rPr>
        <w:t>P</w:t>
      </w:r>
      <w:r>
        <w:rPr>
          <w:rFonts w:cs="Arial" w:hAnsi="Arial" w:eastAsia="Arial" w:ascii="Arial"/>
          <w:color w:val="525456"/>
          <w:spacing w:val="0"/>
          <w:w w:val="107"/>
          <w:sz w:val="12"/>
          <w:szCs w:val="12"/>
        </w:rPr>
        <w:t>agamentos</w:t>
      </w:r>
      <w:r>
        <w:rPr>
          <w:rFonts w:cs="Arial" w:hAnsi="Arial" w:eastAsia="Arial" w:ascii="Arial"/>
          <w:color w:val="525456"/>
          <w:spacing w:val="0"/>
          <w:w w:val="107"/>
          <w:sz w:val="12"/>
          <w:szCs w:val="12"/>
        </w:rPr>
        <w:t>   </w:t>
      </w:r>
      <w:r>
        <w:rPr>
          <w:rFonts w:cs="Arial" w:hAnsi="Arial" w:eastAsia="Arial" w:ascii="Arial"/>
          <w:color w:val="525456"/>
          <w:spacing w:val="29"/>
          <w:w w:val="107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11"/>
          <w:sz w:val="12"/>
          <w:szCs w:val="12"/>
        </w:rPr>
        <w:t>M</w:t>
      </w:r>
      <w:r>
        <w:rPr>
          <w:rFonts w:cs="Arial" w:hAnsi="Arial" w:eastAsia="Arial" w:ascii="Arial"/>
          <w:color w:val="3D3F3D"/>
          <w:spacing w:val="0"/>
          <w:w w:val="116"/>
          <w:sz w:val="12"/>
          <w:szCs w:val="12"/>
        </w:rPr>
        <w:t>-P</w:t>
      </w:r>
      <w:r>
        <w:rPr>
          <w:rFonts w:cs="Arial" w:hAnsi="Arial" w:eastAsia="Arial" w:ascii="Arial"/>
          <w:color w:val="525456"/>
          <w:spacing w:val="0"/>
          <w:w w:val="110"/>
          <w:sz w:val="12"/>
          <w:szCs w:val="12"/>
        </w:rPr>
        <w:t>esa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20"/>
      </w:pPr>
      <w:r>
        <w:br w:type="column"/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Cou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83"/>
          <w:sz w:val="12"/>
          <w:szCs w:val="12"/>
        </w:rPr>
        <w:t>(</w:t>
      </w:r>
      <w:r>
        <w:rPr>
          <w:rFonts w:cs="Arial" w:hAnsi="Arial" w:eastAsia="Arial" w:ascii="Arial"/>
          <w:color w:val="525456"/>
          <w:spacing w:val="-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+1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2</w:t>
      </w:r>
      <w:r>
        <w:rPr>
          <w:rFonts w:cs="Arial" w:hAnsi="Arial" w:eastAsia="Arial" w:ascii="Arial"/>
          <w:color w:val="525456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83"/>
          <w:sz w:val="12"/>
          <w:szCs w:val="12"/>
        </w:rPr>
        <w:t>h</w:t>
      </w:r>
      <w:r>
        <w:rPr>
          <w:rFonts w:cs="Arial" w:hAnsi="Arial" w:eastAsia="Arial" w:ascii="Arial"/>
          <w:color w:val="62666D"/>
          <w:spacing w:val="0"/>
          <w:w w:val="91"/>
          <w:sz w:val="12"/>
          <w:szCs w:val="12"/>
        </w:rPr>
        <w:t>o</w:t>
      </w:r>
      <w:r>
        <w:rPr>
          <w:rFonts w:cs="Arial" w:hAnsi="Arial" w:eastAsia="Arial" w:ascii="Arial"/>
          <w:color w:val="525456"/>
          <w:spacing w:val="0"/>
          <w:w w:val="83"/>
          <w:sz w:val="12"/>
          <w:szCs w:val="12"/>
        </w:rPr>
        <w:t>u</w:t>
      </w:r>
      <w:r>
        <w:rPr>
          <w:rFonts w:cs="Arial" w:hAnsi="Arial" w:eastAsia="Arial" w:ascii="Arial"/>
          <w:color w:val="46566E"/>
          <w:spacing w:val="0"/>
          <w:w w:val="111"/>
          <w:sz w:val="12"/>
          <w:szCs w:val="12"/>
        </w:rPr>
        <w:t>r</w:t>
      </w:r>
      <w:r>
        <w:rPr>
          <w:rFonts w:cs="Arial" w:hAnsi="Arial" w:eastAsia="Arial" w:ascii="Arial"/>
          <w:color w:val="525456"/>
          <w:spacing w:val="0"/>
          <w:w w:val="82"/>
          <w:sz w:val="12"/>
          <w:szCs w:val="12"/>
        </w:rPr>
        <w:t>s</w:t>
      </w:r>
      <w:r>
        <w:rPr>
          <w:rFonts w:cs="Arial" w:hAnsi="Arial" w:eastAsia="Arial" w:ascii="Arial"/>
          <w:color w:val="46566E"/>
          <w:spacing w:val="0"/>
          <w:w w:val="83"/>
          <w:sz w:val="12"/>
          <w:szCs w:val="12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6" w:right="-35"/>
      </w:pPr>
      <w:r>
        <w:rPr>
          <w:rFonts w:cs="Arial" w:hAnsi="Arial" w:eastAsia="Arial" w:ascii="Arial"/>
          <w:b/>
          <w:color w:val="506BBF"/>
          <w:spacing w:val="0"/>
          <w:w w:val="100"/>
          <w:sz w:val="10"/>
          <w:szCs w:val="10"/>
        </w:rPr>
        <w:t>U</w:t>
      </w:r>
      <w:r>
        <w:rPr>
          <w:rFonts w:cs="Arial" w:hAnsi="Arial" w:eastAsia="Arial" w:ascii="Arial"/>
          <w:b/>
          <w:color w:val="506BBF"/>
          <w:spacing w:val="-6"/>
          <w:w w:val="100"/>
          <w:sz w:val="10"/>
          <w:szCs w:val="10"/>
        </w:rPr>
        <w:t>d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emy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                                                                  </w:t>
      </w:r>
      <w:r>
        <w:rPr>
          <w:rFonts w:cs="Arial" w:hAnsi="Arial" w:eastAsia="Arial" w:ascii="Arial"/>
          <w:b/>
          <w:color w:val="697EC6"/>
          <w:spacing w:val="2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EA1AA"/>
          <w:spacing w:val="-6"/>
          <w:w w:val="100"/>
          <w:sz w:val="10"/>
          <w:szCs w:val="10"/>
        </w:rPr>
        <w:t>m</w:t>
      </w:r>
      <w:r>
        <w:rPr>
          <w:rFonts w:cs="Arial" w:hAnsi="Arial" w:eastAsia="Arial" w:ascii="Arial"/>
          <w:b/>
          <w:color w:val="8E90A0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b/>
          <w:color w:val="9EA1AA"/>
          <w:spacing w:val="0"/>
          <w:w w:val="100"/>
          <w:sz w:val="10"/>
          <w:szCs w:val="10"/>
        </w:rPr>
        <w:t>r</w:t>
      </w:r>
      <w:r>
        <w:rPr>
          <w:rFonts w:cs="Arial" w:hAnsi="Arial" w:eastAsia="Arial" w:ascii="Arial"/>
          <w:b/>
          <w:color w:val="9EA1AA"/>
          <w:spacing w:val="21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EA1AA"/>
          <w:spacing w:val="0"/>
          <w:w w:val="110"/>
          <w:sz w:val="10"/>
          <w:szCs w:val="10"/>
        </w:rPr>
        <w:t>2023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22"/>
          <w:szCs w:val="22"/>
        </w:rPr>
        <w:jc w:val="left"/>
        <w:spacing w:before="15" w:lineRule="exact" w:line="220"/>
      </w:pPr>
      <w:r>
        <w:br w:type="column"/>
      </w: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683"/>
        <w:ind w:right="1930" w:firstLine="6"/>
        <w:sectPr>
          <w:type w:val="continuous"/>
          <w:pgSz w:w="12240" w:h="15840"/>
          <w:pgMar w:top="700" w:bottom="280" w:left="1380" w:right="1600"/>
          <w:cols w:num="3" w:equalWidth="off">
            <w:col w:w="2845" w:space="369"/>
            <w:col w:w="2709" w:space="850"/>
            <w:col w:w="2487"/>
          </w:cols>
        </w:sectPr>
      </w:pPr>
      <w:r>
        <w:pict>
          <v:group style="position:absolute;margin-left:407pt;margin-top:30.8673pt;width:70pt;height:0pt;mso-position-horizontal-relative:page;mso-position-vertical-relative:paragraph;z-index:-442" coordorigin="8140,617" coordsize="1400,0">
            <v:shape style="position:absolute;left:8140;top:617;width:1400;height:0" coordorigin="8140,617" coordsize="1400,0" path="m8140,617l9540,617e" filled="f" stroked="t" strokeweight="3pt" strokecolor="#344FAF">
              <v:path arrowok="t"/>
            </v:shape>
            <w10:wrap type="none"/>
          </v:group>
        </w:pict>
      </w:r>
      <w:r>
        <w:pict>
          <v:group style="position:absolute;margin-left:407pt;margin-top:50.8673pt;width:70pt;height:0pt;mso-position-horizontal-relative:page;mso-position-vertical-relative:paragraph;z-index:-441" coordorigin="8140,1017" coordsize="1400,0">
            <v:shape style="position:absolute;left:8140;top:1017;width:1400;height:0" coordorigin="8140,1017" coordsize="1400,0" path="m8140,1017l9540,1017e" filled="f" stroked="t" strokeweight="3pt" strokecolor="#344FAF">
              <v:path arrowok="t"/>
            </v:shape>
            <w10:wrap type="none"/>
          </v:group>
        </w:pict>
      </w:r>
      <w:r>
        <w:pict>
          <v:group style="position:absolute;margin-left:407pt;margin-top:69.8673pt;width:70pt;height:0pt;mso-position-horizontal-relative:page;mso-position-vertical-relative:paragraph;z-index:-440" coordorigin="8140,1397" coordsize="1400,0">
            <v:shape style="position:absolute;left:8140;top:1397;width:1400;height:0" coordorigin="8140,1397" coordsize="1400,0" path="m8140,1397l9540,1397e" filled="f" stroked="t" strokeweight="3pt" strokecolor="#344FAF">
              <v:path arrowok="t"/>
            </v:shape>
            <w10:wrap type="none"/>
          </v:group>
        </w:pict>
      </w:r>
      <w:r>
        <w:rPr>
          <w:rFonts w:cs="Arial" w:hAnsi="Arial" w:eastAsia="Arial" w:ascii="Arial"/>
          <w:color w:val="525456"/>
          <w:w w:val="83"/>
          <w:sz w:val="12"/>
          <w:szCs w:val="12"/>
        </w:rPr>
        <w:t>P</w:t>
      </w:r>
      <w:r>
        <w:rPr>
          <w:rFonts w:cs="Arial" w:hAnsi="Arial" w:eastAsia="Arial" w:ascii="Arial"/>
          <w:color w:val="62666D"/>
          <w:w w:val="91"/>
          <w:sz w:val="12"/>
          <w:szCs w:val="12"/>
        </w:rPr>
        <w:t>o</w:t>
      </w:r>
      <w:r>
        <w:rPr>
          <w:rFonts w:cs="Arial" w:hAnsi="Arial" w:eastAsia="Arial" w:ascii="Arial"/>
          <w:color w:val="46566E"/>
          <w:w w:val="103"/>
          <w:sz w:val="12"/>
          <w:szCs w:val="12"/>
        </w:rPr>
        <w:t>rtu</w:t>
      </w:r>
      <w:r>
        <w:rPr>
          <w:rFonts w:cs="Arial" w:hAnsi="Arial" w:eastAsia="Arial" w:ascii="Arial"/>
          <w:color w:val="62666D"/>
          <w:w w:val="100"/>
          <w:sz w:val="12"/>
          <w:szCs w:val="12"/>
        </w:rPr>
        <w:t>gu</w:t>
      </w:r>
      <w:r>
        <w:rPr>
          <w:rFonts w:cs="Arial" w:hAnsi="Arial" w:eastAsia="Arial" w:ascii="Arial"/>
          <w:color w:val="525456"/>
          <w:w w:val="100"/>
          <w:sz w:val="12"/>
          <w:szCs w:val="12"/>
        </w:rPr>
        <w:t>es</w:t>
      </w:r>
      <w:r>
        <w:rPr>
          <w:rFonts w:cs="Arial" w:hAnsi="Arial" w:eastAsia="Arial" w:ascii="Arial"/>
          <w:color w:val="52545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3F3D"/>
          <w:w w:val="76"/>
          <w:sz w:val="12"/>
          <w:szCs w:val="12"/>
        </w:rPr>
        <w:t>E</w:t>
      </w:r>
      <w:r>
        <w:rPr>
          <w:rFonts w:cs="Arial" w:hAnsi="Arial" w:eastAsia="Arial" w:ascii="Arial"/>
          <w:color w:val="62666D"/>
          <w:w w:val="91"/>
          <w:sz w:val="12"/>
          <w:szCs w:val="12"/>
        </w:rPr>
        <w:t>s</w:t>
      </w:r>
      <w:r>
        <w:rPr>
          <w:rFonts w:cs="Arial" w:hAnsi="Arial" w:eastAsia="Arial" w:ascii="Arial"/>
          <w:color w:val="46566E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62666D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6566E"/>
          <w:w w:val="100"/>
          <w:sz w:val="12"/>
          <w:szCs w:val="12"/>
        </w:rPr>
        <w:t>nhol</w:t>
      </w:r>
      <w:r>
        <w:rPr>
          <w:rFonts w:cs="Arial" w:hAnsi="Arial" w:eastAsia="Arial" w:ascii="Arial"/>
          <w:color w:val="46566E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43D5B"/>
          <w:w w:val="50"/>
          <w:sz w:val="12"/>
          <w:szCs w:val="12"/>
        </w:rPr>
        <w:t>I</w:t>
      </w:r>
      <w:r>
        <w:rPr>
          <w:rFonts w:cs="Arial" w:hAnsi="Arial" w:eastAsia="Arial" w:ascii="Arial"/>
          <w:color w:val="46566E"/>
          <w:w w:val="91"/>
          <w:sz w:val="12"/>
          <w:szCs w:val="12"/>
        </w:rPr>
        <w:t>n</w:t>
      </w:r>
      <w:r>
        <w:rPr>
          <w:rFonts w:cs="Arial" w:hAnsi="Arial" w:eastAsia="Arial" w:ascii="Arial"/>
          <w:color w:val="62666D"/>
          <w:w w:val="91"/>
          <w:sz w:val="12"/>
          <w:szCs w:val="12"/>
        </w:rPr>
        <w:t>g</w:t>
      </w:r>
      <w:r>
        <w:rPr>
          <w:rFonts w:cs="Arial" w:hAnsi="Arial" w:eastAsia="Arial" w:ascii="Arial"/>
          <w:color w:val="46566E"/>
          <w:w w:val="83"/>
          <w:sz w:val="12"/>
          <w:szCs w:val="12"/>
        </w:rPr>
        <w:t>l</w:t>
      </w:r>
      <w:r>
        <w:rPr>
          <w:rFonts w:cs="Arial" w:hAnsi="Arial" w:eastAsia="Arial" w:ascii="Arial"/>
          <w:color w:val="525456"/>
          <w:w w:val="100"/>
          <w:sz w:val="12"/>
          <w:szCs w:val="12"/>
        </w:rPr>
        <w:t>es</w:t>
      </w:r>
      <w:r>
        <w:rPr>
          <w:rFonts w:cs="Arial" w:hAnsi="Arial" w:eastAsia="Arial" w:ascii="Arial"/>
          <w:color w:val="52545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h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6566E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g</w:t>
      </w:r>
      <w:r>
        <w:rPr>
          <w:rFonts w:cs="Arial" w:hAnsi="Arial" w:eastAsia="Arial" w:ascii="Arial"/>
          <w:color w:val="596E89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pict>
          <v:group style="position:absolute;margin-left:400pt;margin-top:409pt;width:154pt;height:0pt;mso-position-horizontal-relative:page;mso-position-vertical-relative:page;z-index:-438" coordorigin="8000,8180" coordsize="3080,0">
            <v:shape style="position:absolute;left:8000;top:8180;width:3080;height:0" coordorigin="8000,8180" coordsize="3080,0" path="m8000,8180l11080,8180e" filled="f" stroked="t" strokeweight="0pt" strokecolor="#DDDDDF">
              <v:path arrowok="t"/>
            </v:shape>
            <w10:wrap type="none"/>
          </v:group>
        </w:pict>
      </w:r>
      <w:r>
        <w:pict>
          <v:group style="position:absolute;margin-left:399pt;margin-top:298pt;width:154pt;height:0pt;mso-position-horizontal-relative:page;mso-position-vertical-relative:page;z-index:-439" coordorigin="7980,5960" coordsize="3080,0">
            <v:shape style="position:absolute;left:7980;top:5960;width:3080;height:0" coordorigin="7980,5960" coordsize="3080,0" path="m7980,5960l11060,5960e" filled="f" stroked="t" strokeweight="0pt" strokecolor="#DDDDDF">
              <v:path arrowok="t"/>
            </v:shape>
            <w10:wrap type="none"/>
          </v:group>
        </w:pict>
      </w:r>
      <w:r>
        <w:pict>
          <v:group style="position:absolute;margin-left:407pt;margin-top:226pt;width:138pt;height:0pt;mso-position-horizontal-relative:page;mso-position-vertical-relative:page;z-index:-443" coordorigin="8140,4520" coordsize="2760,0">
            <v:shape style="position:absolute;left:8140;top:4520;width:2760;height:0" coordorigin="8140,4520" coordsize="2760,0" path="m8140,4520l10900,4520e" filled="f" stroked="t" strokeweight="3pt" strokecolor="#344FAF">
              <v:path arrowok="t"/>
            </v:shape>
            <w10:wrap type="none"/>
          </v:group>
        </w:pict>
      </w: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10"/>
        <w:ind w:left="185" w:right="379" w:firstLine="6"/>
      </w:pP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ln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eqracao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E90A0"/>
          <w:spacing w:val="3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ga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ew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y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94"/>
          <w:sz w:val="12"/>
          <w:szCs w:val="12"/>
        </w:rPr>
        <w:t>p</w:t>
      </w:r>
      <w:r>
        <w:rPr>
          <w:rFonts w:cs="Arial" w:hAnsi="Arial" w:eastAsia="Arial" w:ascii="Arial"/>
          <w:color w:val="9EA1AA"/>
          <w:spacing w:val="0"/>
          <w:w w:val="94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94"/>
          <w:sz w:val="12"/>
          <w:szCs w:val="12"/>
        </w:rPr>
        <w:t>g</w:t>
      </w:r>
      <w:r>
        <w:rPr>
          <w:rFonts w:cs="Arial" w:hAnsi="Arial" w:eastAsia="Arial" w:ascii="Arial"/>
          <w:color w:val="9EA1AA"/>
          <w:spacing w:val="0"/>
          <w:w w:val="94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94"/>
          <w:sz w:val="12"/>
          <w:szCs w:val="12"/>
        </w:rPr>
        <w:t>m</w:t>
      </w:r>
      <w:r>
        <w:rPr>
          <w:rFonts w:cs="Arial" w:hAnsi="Arial" w:eastAsia="Arial" w:ascii="Arial"/>
          <w:color w:val="9EA1AA"/>
          <w:spacing w:val="0"/>
          <w:w w:val="94"/>
          <w:sz w:val="12"/>
          <w:szCs w:val="12"/>
        </w:rPr>
        <w:t>en</w:t>
      </w:r>
      <w:r>
        <w:rPr>
          <w:rFonts w:cs="Arial" w:hAnsi="Arial" w:eastAsia="Arial" w:ascii="Arial"/>
          <w:color w:val="8E90A0"/>
          <w:spacing w:val="0"/>
          <w:w w:val="94"/>
          <w:sz w:val="12"/>
          <w:szCs w:val="12"/>
        </w:rPr>
        <w:t>t</w:t>
      </w:r>
      <w:r>
        <w:rPr>
          <w:rFonts w:cs="Arial" w:hAnsi="Arial" w:eastAsia="Arial" w:ascii="Arial"/>
          <w:color w:val="9EA1AA"/>
          <w:spacing w:val="0"/>
          <w:w w:val="94"/>
          <w:sz w:val="12"/>
          <w:szCs w:val="12"/>
        </w:rPr>
        <w:t>os</w:t>
      </w:r>
      <w:r>
        <w:rPr>
          <w:rFonts w:cs="Arial" w:hAnsi="Arial" w:eastAsia="Arial" w:ascii="Arial"/>
          <w:color w:val="9EA1AA"/>
          <w:spacing w:val="0"/>
          <w:w w:val="94"/>
          <w:sz w:val="12"/>
          <w:szCs w:val="12"/>
        </w:rPr>
        <w:t>   </w:t>
      </w:r>
      <w:r>
        <w:rPr>
          <w:rFonts w:cs="Arial" w:hAnsi="Arial" w:eastAsia="Arial" w:ascii="Arial"/>
          <w:color w:val="9EA1AA"/>
          <w:spacing w:val="22"/>
          <w:w w:val="94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94"/>
          <w:sz w:val="12"/>
          <w:szCs w:val="12"/>
        </w:rPr>
        <w:t>M</w:t>
      </w:r>
      <w:r>
        <w:rPr>
          <w:rFonts w:cs="Arial" w:hAnsi="Arial" w:eastAsia="Arial" w:ascii="Arial"/>
          <w:color w:val="9EA1AA"/>
          <w:spacing w:val="0"/>
          <w:w w:val="111"/>
          <w:sz w:val="12"/>
          <w:szCs w:val="12"/>
        </w:rPr>
        <w:t>-</w:t>
      </w:r>
      <w:r>
        <w:rPr>
          <w:rFonts w:cs="Arial" w:hAnsi="Arial" w:eastAsia="Arial" w:ascii="Arial"/>
          <w:color w:val="8E90A0"/>
          <w:spacing w:val="0"/>
          <w:w w:val="76"/>
          <w:sz w:val="12"/>
          <w:szCs w:val="12"/>
        </w:rPr>
        <w:t>P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esa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-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em</w:t>
      </w:r>
      <w:r>
        <w:rPr>
          <w:rFonts w:cs="Arial" w:hAnsi="Arial" w:eastAsia="Arial" w:ascii="Arial"/>
          <w:color w:val="9EA1AA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ocambique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ara</w:t>
      </w:r>
      <w:r>
        <w:rPr>
          <w:rFonts w:cs="Arial" w:hAnsi="Arial" w:eastAsia="Arial" w:ascii="Arial"/>
          <w:color w:val="9EA1AA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processamento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3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transacoes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6veis.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67"/>
        <w:ind w:left="185"/>
      </w:pPr>
      <w:r>
        <w:rPr>
          <w:rFonts w:cs="Arial" w:hAnsi="Arial" w:eastAsia="Arial" w:ascii="Arial"/>
          <w:b/>
          <w:color w:val="8091CC"/>
          <w:w w:val="114"/>
          <w:sz w:val="10"/>
          <w:szCs w:val="10"/>
        </w:rPr>
        <w:t>T</w:t>
      </w:r>
      <w:r>
        <w:rPr>
          <w:rFonts w:cs="Arial" w:hAnsi="Arial" w:eastAsia="Arial" w:ascii="Arial"/>
          <w:b/>
          <w:color w:val="697EC6"/>
          <w:w w:val="110"/>
          <w:sz w:val="10"/>
          <w:szCs w:val="10"/>
        </w:rPr>
        <w:t>echnologies:</w:t>
      </w:r>
      <w:r>
        <w:rPr>
          <w:rFonts w:cs="Arial" w:hAnsi="Arial" w:eastAsia="Arial" w:ascii="Arial"/>
          <w:b/>
          <w:color w:val="697EC6"/>
          <w:spacing w:val="-2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Nod</w:t>
      </w:r>
      <w:r>
        <w:rPr>
          <w:rFonts w:cs="Arial" w:hAnsi="Arial" w:eastAsia="Arial" w:ascii="Arial"/>
          <w:b/>
          <w:color w:val="697EC6"/>
          <w:spacing w:val="-12"/>
          <w:w w:val="109"/>
          <w:sz w:val="10"/>
          <w:szCs w:val="10"/>
        </w:rPr>
        <w:t>e</w:t>
      </w:r>
      <w:r>
        <w:rPr>
          <w:rFonts w:cs="Arial" w:hAnsi="Arial" w:eastAsia="Arial" w:ascii="Arial"/>
          <w:b/>
          <w:color w:val="8091CC"/>
          <w:spacing w:val="0"/>
          <w:w w:val="63"/>
          <w:sz w:val="10"/>
          <w:szCs w:val="10"/>
        </w:rPr>
        <w:t>.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js,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8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Expre</w:t>
      </w:r>
      <w:r>
        <w:rPr>
          <w:rFonts w:cs="Arial" w:hAnsi="Arial" w:eastAsia="Arial" w:ascii="Arial"/>
          <w:b/>
          <w:color w:val="697EC6"/>
          <w:spacing w:val="-24"/>
          <w:w w:val="100"/>
          <w:sz w:val="10"/>
          <w:szCs w:val="10"/>
        </w:rPr>
        <w:t>s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s,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22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PostgreSQL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Saas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525456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3F3D"/>
          <w:spacing w:val="0"/>
          <w:w w:val="118"/>
          <w:sz w:val="12"/>
          <w:szCs w:val="12"/>
        </w:rPr>
        <w:t>A</w:t>
      </w:r>
      <w:r>
        <w:rPr>
          <w:rFonts w:cs="Arial" w:hAnsi="Arial" w:eastAsia="Arial" w:ascii="Arial"/>
          <w:color w:val="525456"/>
          <w:spacing w:val="0"/>
          <w:w w:val="119"/>
          <w:sz w:val="12"/>
          <w:szCs w:val="12"/>
        </w:rPr>
        <w:t>gen</w:t>
      </w:r>
      <w:r>
        <w:rPr>
          <w:rFonts w:cs="Arial" w:hAnsi="Arial" w:eastAsia="Arial" w:ascii="Arial"/>
          <w:color w:val="3D3F3D"/>
          <w:spacing w:val="0"/>
          <w:w w:val="108"/>
          <w:sz w:val="12"/>
          <w:szCs w:val="12"/>
        </w:rPr>
        <w:t>d</w:t>
      </w:r>
      <w:r>
        <w:rPr>
          <w:rFonts w:cs="Arial" w:hAnsi="Arial" w:eastAsia="Arial" w:ascii="Arial"/>
          <w:color w:val="525456"/>
          <w:spacing w:val="0"/>
          <w:w w:val="117"/>
          <w:sz w:val="12"/>
          <w:szCs w:val="12"/>
        </w:rPr>
        <w:t>ame</w:t>
      </w:r>
      <w:r>
        <w:rPr>
          <w:rFonts w:cs="Arial" w:hAnsi="Arial" w:eastAsia="Arial" w:ascii="Arial"/>
          <w:color w:val="3D3F3D"/>
          <w:spacing w:val="0"/>
          <w:w w:val="108"/>
          <w:sz w:val="12"/>
          <w:szCs w:val="12"/>
        </w:rPr>
        <w:t>n</w:t>
      </w:r>
      <w:r>
        <w:rPr>
          <w:rFonts w:cs="Arial" w:hAnsi="Arial" w:eastAsia="Arial" w:ascii="Arial"/>
          <w:color w:val="525456"/>
          <w:spacing w:val="0"/>
          <w:w w:val="110"/>
          <w:sz w:val="12"/>
          <w:szCs w:val="12"/>
        </w:rPr>
        <w:t>to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10"/>
        <w:ind w:left="191" w:right="391"/>
      </w:pP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Sis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ma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let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8E90A0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ag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en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da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ento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8E90A0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nline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94"/>
          <w:sz w:val="12"/>
          <w:szCs w:val="12"/>
        </w:rPr>
        <w:t>pa</w:t>
      </w:r>
      <w:r>
        <w:rPr>
          <w:rFonts w:cs="Arial" w:hAnsi="Arial" w:eastAsia="Arial" w:ascii="Arial"/>
          <w:color w:val="9EA1AA"/>
          <w:spacing w:val="0"/>
          <w:w w:val="94"/>
          <w:sz w:val="12"/>
          <w:szCs w:val="12"/>
        </w:rPr>
        <w:t>r</w:t>
      </w:r>
      <w:r>
        <w:rPr>
          <w:rFonts w:cs="Arial" w:hAnsi="Arial" w:eastAsia="Arial" w:ascii="Arial"/>
          <w:color w:val="8E90A0"/>
          <w:spacing w:val="0"/>
          <w:w w:val="94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94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15"/>
          <w:w w:val="94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94"/>
          <w:sz w:val="12"/>
          <w:szCs w:val="12"/>
        </w:rPr>
        <w:t>mut</w:t>
      </w:r>
      <w:r>
        <w:rPr>
          <w:rFonts w:cs="Arial" w:hAnsi="Arial" w:eastAsia="Arial" w:ascii="Arial"/>
          <w:color w:val="9EA1AA"/>
          <w:spacing w:val="0"/>
          <w:w w:val="111"/>
          <w:sz w:val="12"/>
          <w:szCs w:val="12"/>
        </w:rPr>
        <w:t>ti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9EA1AA"/>
          <w:spacing w:val="0"/>
          <w:w w:val="67"/>
          <w:sz w:val="12"/>
          <w:szCs w:val="12"/>
        </w:rPr>
        <w:t>t</w:t>
      </w:r>
      <w:r>
        <w:rPr>
          <w:rFonts w:cs="Arial" w:hAnsi="Arial" w:eastAsia="Arial" w:ascii="Arial"/>
          <w:color w:val="8E90A0"/>
          <w:spacing w:val="0"/>
          <w:w w:val="91"/>
          <w:sz w:val="12"/>
          <w:szCs w:val="12"/>
        </w:rPr>
        <w:t>o</w:t>
      </w:r>
      <w:r>
        <w:rPr>
          <w:rFonts w:cs="Arial" w:hAnsi="Arial" w:eastAsia="Arial" w:ascii="Arial"/>
          <w:color w:val="9EA1AA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-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17"/>
          <w:sz w:val="12"/>
          <w:szCs w:val="12"/>
        </w:rPr>
        <w:t>t</w:t>
      </w:r>
      <w:r>
        <w:rPr>
          <w:rFonts w:cs="Arial" w:hAnsi="Arial" w:eastAsia="Arial" w:ascii="Arial"/>
          <w:color w:val="9EA1AA"/>
          <w:spacing w:val="0"/>
          <w:w w:val="62"/>
          <w:sz w:val="12"/>
          <w:szCs w:val="12"/>
        </w:rPr>
        <w:t>i</w:t>
      </w:r>
      <w:r>
        <w:rPr>
          <w:rFonts w:cs="Arial" w:hAnsi="Arial" w:eastAsia="Arial" w:ascii="Arial"/>
          <w:color w:val="8E90A0"/>
          <w:spacing w:val="0"/>
          <w:w w:val="91"/>
          <w:sz w:val="12"/>
          <w:szCs w:val="12"/>
        </w:rPr>
        <w:t>p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8E90A0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8E90A0"/>
          <w:spacing w:val="-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ne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g6cios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EA1AA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qestao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horarios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2"/>
          <w:sz w:val="12"/>
          <w:szCs w:val="12"/>
        </w:rPr>
        <w:t>clie</w:t>
      </w:r>
      <w:r>
        <w:rPr>
          <w:rFonts w:cs="Arial" w:hAnsi="Arial" w:eastAsia="Arial" w:ascii="Arial"/>
          <w:color w:val="8E90A0"/>
          <w:spacing w:val="0"/>
          <w:w w:val="106"/>
          <w:sz w:val="12"/>
          <w:szCs w:val="12"/>
        </w:rPr>
        <w:t>nt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es.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67"/>
        <w:ind w:left="191"/>
      </w:pP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Technologies</w:t>
      </w:r>
      <w:r>
        <w:rPr>
          <w:rFonts w:cs="Arial" w:hAnsi="Arial" w:eastAsia="Arial" w:ascii="Arial"/>
          <w:b/>
          <w:color w:val="697EC6"/>
          <w:spacing w:val="4"/>
          <w:w w:val="109"/>
          <w:sz w:val="10"/>
          <w:szCs w:val="10"/>
        </w:rPr>
        <w:t>: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Node</w:t>
      </w:r>
      <w:r>
        <w:rPr>
          <w:rFonts w:cs="Arial" w:hAnsi="Arial" w:eastAsia="Arial" w:ascii="Arial"/>
          <w:b/>
          <w:color w:val="697EC6"/>
          <w:spacing w:val="-13"/>
          <w:w w:val="109"/>
          <w:sz w:val="10"/>
          <w:szCs w:val="10"/>
        </w:rPr>
        <w:t>.</w:t>
      </w:r>
      <w:r>
        <w:rPr>
          <w:rFonts w:cs="Arial" w:hAnsi="Arial" w:eastAsia="Arial" w:ascii="Arial"/>
          <w:b/>
          <w:color w:val="8091CC"/>
          <w:spacing w:val="-8"/>
          <w:w w:val="109"/>
          <w:sz w:val="10"/>
          <w:szCs w:val="10"/>
        </w:rPr>
        <w:t>j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s,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2"/>
          <w:w w:val="109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React,</w:t>
      </w:r>
      <w:r>
        <w:rPr>
          <w:rFonts w:cs="Arial" w:hAnsi="Arial" w:eastAsia="Arial" w:ascii="Arial"/>
          <w:b/>
          <w:color w:val="697EC6"/>
          <w:spacing w:val="18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MongoDB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7"/>
      </w:pPr>
      <w:r>
        <w:rPr>
          <w:rFonts w:cs="Arial" w:hAnsi="Arial" w:eastAsia="Arial" w:ascii="Arial"/>
          <w:color w:val="3D3F3D"/>
          <w:w w:val="106"/>
          <w:sz w:val="12"/>
          <w:szCs w:val="12"/>
        </w:rPr>
        <w:t>M</w:t>
      </w:r>
      <w:r>
        <w:rPr>
          <w:rFonts w:cs="Arial" w:hAnsi="Arial" w:eastAsia="Arial" w:ascii="Arial"/>
          <w:color w:val="525456"/>
          <w:w w:val="108"/>
          <w:sz w:val="12"/>
          <w:szCs w:val="12"/>
        </w:rPr>
        <w:t>e</w:t>
      </w:r>
      <w:r>
        <w:rPr>
          <w:rFonts w:cs="Arial" w:hAnsi="Arial" w:eastAsia="Arial" w:ascii="Arial"/>
          <w:color w:val="3D3F3D"/>
          <w:w w:val="112"/>
          <w:sz w:val="12"/>
          <w:szCs w:val="12"/>
        </w:rPr>
        <w:t>nu</w:t>
      </w:r>
      <w:r>
        <w:rPr>
          <w:rFonts w:cs="Arial" w:hAnsi="Arial" w:eastAsia="Arial" w:ascii="Arial"/>
          <w:color w:val="525456"/>
          <w:w w:val="101"/>
          <w:sz w:val="12"/>
          <w:szCs w:val="12"/>
        </w:rPr>
        <w:t>Q</w:t>
      </w:r>
      <w:r>
        <w:rPr>
          <w:rFonts w:cs="Arial" w:hAnsi="Arial" w:eastAsia="Arial" w:ascii="Arial"/>
          <w:color w:val="3D3F3D"/>
          <w:w w:val="99"/>
          <w:sz w:val="12"/>
          <w:szCs w:val="12"/>
        </w:rPr>
        <w:t>RC</w:t>
      </w:r>
      <w:r>
        <w:rPr>
          <w:rFonts w:cs="Arial" w:hAnsi="Arial" w:eastAsia="Arial" w:ascii="Arial"/>
          <w:color w:val="525456"/>
          <w:w w:val="110"/>
          <w:sz w:val="12"/>
          <w:szCs w:val="12"/>
        </w:rPr>
        <w:t>ode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20"/>
        <w:ind w:left="185" w:right="16" w:firstLine="6"/>
      </w:pPr>
      <w:r>
        <w:rPr>
          <w:rFonts w:cs="Arial" w:hAnsi="Arial" w:eastAsia="Arial" w:ascii="Arial"/>
          <w:color w:val="9EA1AA"/>
          <w:spacing w:val="0"/>
          <w:w w:val="92"/>
          <w:sz w:val="12"/>
          <w:szCs w:val="12"/>
        </w:rPr>
        <w:t>Ca</w:t>
      </w:r>
      <w:r>
        <w:rPr>
          <w:rFonts w:cs="Arial" w:hAnsi="Arial" w:eastAsia="Arial" w:ascii="Arial"/>
          <w:color w:val="8E90A0"/>
          <w:spacing w:val="0"/>
          <w:w w:val="92"/>
          <w:sz w:val="12"/>
          <w:szCs w:val="12"/>
        </w:rPr>
        <w:t>rd</w:t>
      </w:r>
      <w:r>
        <w:rPr>
          <w:rFonts w:cs="Arial" w:hAnsi="Arial" w:eastAsia="Arial" w:ascii="Arial"/>
          <w:color w:val="9EA1AA"/>
          <w:spacing w:val="0"/>
          <w:w w:val="92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92"/>
          <w:sz w:val="12"/>
          <w:szCs w:val="12"/>
        </w:rPr>
        <w:t>pi</w:t>
      </w:r>
      <w:r>
        <w:rPr>
          <w:rFonts w:cs="Arial" w:hAnsi="Arial" w:eastAsia="Arial" w:ascii="Arial"/>
          <w:color w:val="9EA1AA"/>
          <w:spacing w:val="0"/>
          <w:w w:val="92"/>
          <w:sz w:val="12"/>
          <w:szCs w:val="12"/>
        </w:rPr>
        <w:t>o</w:t>
      </w:r>
      <w:r>
        <w:rPr>
          <w:rFonts w:cs="Arial" w:hAnsi="Arial" w:eastAsia="Arial" w:ascii="Arial"/>
          <w:color w:val="9EA1AA"/>
          <w:spacing w:val="0"/>
          <w:w w:val="92"/>
          <w:sz w:val="12"/>
          <w:szCs w:val="12"/>
        </w:rPr>
        <w:t>   </w:t>
      </w:r>
      <w:r>
        <w:rPr>
          <w:rFonts w:cs="Arial" w:hAnsi="Arial" w:eastAsia="Arial" w:ascii="Arial"/>
          <w:color w:val="9EA1AA"/>
          <w:spacing w:val="1"/>
          <w:w w:val="92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1"/>
          <w:sz w:val="12"/>
          <w:szCs w:val="12"/>
        </w:rPr>
        <w:t>dig</w:t>
      </w:r>
      <w:r>
        <w:rPr>
          <w:rFonts w:cs="Arial" w:hAnsi="Arial" w:eastAsia="Arial" w:ascii="Arial"/>
          <w:color w:val="8E90A0"/>
          <w:spacing w:val="0"/>
          <w:w w:val="102"/>
          <w:sz w:val="12"/>
          <w:szCs w:val="12"/>
        </w:rPr>
        <w:t>it</w:t>
      </w:r>
      <w:r>
        <w:rPr>
          <w:rFonts w:cs="Arial" w:hAnsi="Arial" w:eastAsia="Arial" w:ascii="Arial"/>
          <w:color w:val="9EA1AA"/>
          <w:spacing w:val="0"/>
          <w:w w:val="91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62"/>
          <w:sz w:val="12"/>
          <w:szCs w:val="12"/>
        </w:rPr>
        <w:t>l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8E90A0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QR</w:t>
      </w:r>
      <w:r>
        <w:rPr>
          <w:rFonts w:cs="Arial" w:hAnsi="Arial" w:eastAsia="Arial" w:ascii="Arial"/>
          <w:color w:val="8E90A0"/>
          <w:spacing w:val="-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Code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ara</w:t>
      </w:r>
      <w:r>
        <w:rPr>
          <w:rFonts w:cs="Arial" w:hAnsi="Arial" w:eastAsia="Arial" w:ascii="Arial"/>
          <w:color w:val="8E90A0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re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tauran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E90A0"/>
          <w:spacing w:val="3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apps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78"/>
          <w:sz w:val="12"/>
          <w:szCs w:val="12"/>
        </w:rPr>
        <w:t>Fl</w:t>
      </w:r>
      <w:r>
        <w:rPr>
          <w:rFonts w:cs="Arial" w:hAnsi="Arial" w:eastAsia="Arial" w:ascii="Arial"/>
          <w:color w:val="8E90A0"/>
          <w:spacing w:val="0"/>
          <w:w w:val="83"/>
          <w:sz w:val="12"/>
          <w:szCs w:val="12"/>
        </w:rPr>
        <w:t>u</w:t>
      </w:r>
      <w:r>
        <w:rPr>
          <w:rFonts w:cs="Arial" w:hAnsi="Arial" w:eastAsia="Arial" w:ascii="Arial"/>
          <w:color w:val="9EA1AA"/>
          <w:spacing w:val="0"/>
          <w:w w:val="117"/>
          <w:sz w:val="12"/>
          <w:szCs w:val="12"/>
        </w:rPr>
        <w:t>tt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er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8E90A0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React</w:t>
      </w:r>
      <w:r>
        <w:rPr>
          <w:rFonts w:cs="Arial" w:hAnsi="Arial" w:eastAsia="Arial" w:ascii="Arial"/>
          <w:color w:val="9EA1AA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9EA1AA"/>
          <w:spacing w:val="0"/>
          <w:w w:val="98"/>
          <w:sz w:val="12"/>
          <w:szCs w:val="12"/>
        </w:rPr>
        <w:t>at</w:t>
      </w:r>
      <w:r>
        <w:rPr>
          <w:rFonts w:cs="Arial" w:hAnsi="Arial" w:eastAsia="Arial" w:ascii="Arial"/>
          <w:color w:val="8E90A0"/>
          <w:spacing w:val="0"/>
          <w:w w:val="98"/>
          <w:sz w:val="12"/>
          <w:szCs w:val="12"/>
        </w:rPr>
        <w:t>i</w:t>
      </w:r>
      <w:r>
        <w:rPr>
          <w:rFonts w:cs="Arial" w:hAnsi="Arial" w:eastAsia="Arial" w:ascii="Arial"/>
          <w:color w:val="9EA1AA"/>
          <w:spacing w:val="0"/>
          <w:w w:val="98"/>
          <w:sz w:val="12"/>
          <w:szCs w:val="12"/>
        </w:rPr>
        <w:t>ve,</w:t>
      </w:r>
      <w:r>
        <w:rPr>
          <w:rFonts w:cs="Arial" w:hAnsi="Arial" w:eastAsia="Arial" w:ascii="Arial"/>
          <w:color w:val="9EA1AA"/>
          <w:spacing w:val="0"/>
          <w:w w:val="98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1"/>
          <w:w w:val="98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permiti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aos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clie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nt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acessa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em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9EA1AA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en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8E90A0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83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121"/>
          <w:sz w:val="12"/>
          <w:szCs w:val="12"/>
        </w:rPr>
        <w:t>tr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aves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8E90A0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98"/>
          <w:sz w:val="12"/>
          <w:szCs w:val="12"/>
        </w:rPr>
        <w:t>sma</w:t>
      </w:r>
      <w:r>
        <w:rPr>
          <w:rFonts w:cs="Arial" w:hAnsi="Arial" w:eastAsia="Arial" w:ascii="Arial"/>
          <w:color w:val="8E90A0"/>
          <w:spacing w:val="0"/>
          <w:w w:val="105"/>
          <w:sz w:val="12"/>
          <w:szCs w:val="12"/>
        </w:rPr>
        <w:t>rtph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one.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61"/>
        <w:ind w:left="185"/>
      </w:pPr>
      <w:r>
        <w:rPr>
          <w:rFonts w:cs="Arial" w:hAnsi="Arial" w:eastAsia="Arial" w:ascii="Arial"/>
          <w:b/>
          <w:color w:val="697EC6"/>
          <w:w w:val="111"/>
          <w:sz w:val="10"/>
          <w:szCs w:val="10"/>
        </w:rPr>
        <w:t>Techn</w:t>
      </w:r>
      <w:r>
        <w:rPr>
          <w:rFonts w:cs="Arial" w:hAnsi="Arial" w:eastAsia="Arial" w:ascii="Arial"/>
          <w:b/>
          <w:color w:val="697EC6"/>
          <w:spacing w:val="-24"/>
          <w:w w:val="111"/>
          <w:sz w:val="10"/>
          <w:szCs w:val="10"/>
        </w:rPr>
        <w:t>o</w:t>
      </w:r>
      <w:r>
        <w:rPr>
          <w:rFonts w:cs="Arial" w:hAnsi="Arial" w:eastAsia="Arial" w:ascii="Arial"/>
          <w:b/>
          <w:color w:val="8091CC"/>
          <w:spacing w:val="-4"/>
          <w:w w:val="78"/>
          <w:sz w:val="10"/>
          <w:szCs w:val="10"/>
        </w:rPr>
        <w:t>l</w:t>
      </w:r>
      <w:r>
        <w:rPr>
          <w:rFonts w:cs="Arial" w:hAnsi="Arial" w:eastAsia="Arial" w:ascii="Arial"/>
          <w:b/>
          <w:color w:val="697EC6"/>
          <w:spacing w:val="-6"/>
          <w:w w:val="115"/>
          <w:sz w:val="10"/>
          <w:szCs w:val="10"/>
        </w:rPr>
        <w:t>o</w:t>
      </w:r>
      <w:r>
        <w:rPr>
          <w:rFonts w:cs="Arial" w:hAnsi="Arial" w:eastAsia="Arial" w:ascii="Arial"/>
          <w:b/>
          <w:color w:val="8091CC"/>
          <w:spacing w:val="0"/>
          <w:w w:val="119"/>
          <w:sz w:val="10"/>
          <w:szCs w:val="10"/>
        </w:rPr>
        <w:t>g</w:t>
      </w:r>
      <w:r>
        <w:rPr>
          <w:rFonts w:cs="Arial" w:hAnsi="Arial" w:eastAsia="Arial" w:ascii="Arial"/>
          <w:b/>
          <w:color w:val="8091CC"/>
          <w:spacing w:val="-13"/>
          <w:w w:val="119"/>
          <w:sz w:val="10"/>
          <w:szCs w:val="10"/>
        </w:rPr>
        <w:t>i</w:t>
      </w:r>
      <w:r>
        <w:rPr>
          <w:rFonts w:cs="Arial" w:hAnsi="Arial" w:eastAsia="Arial" w:ascii="Arial"/>
          <w:b/>
          <w:color w:val="697EC6"/>
          <w:spacing w:val="0"/>
          <w:w w:val="115"/>
          <w:sz w:val="10"/>
          <w:szCs w:val="10"/>
        </w:rPr>
        <w:t>e</w:t>
      </w:r>
      <w:r>
        <w:rPr>
          <w:rFonts w:cs="Arial" w:hAnsi="Arial" w:eastAsia="Arial" w:ascii="Arial"/>
          <w:b/>
          <w:color w:val="8091CC"/>
          <w:spacing w:val="-6"/>
          <w:w w:val="105"/>
          <w:sz w:val="10"/>
          <w:szCs w:val="10"/>
        </w:rPr>
        <w:t>s</w:t>
      </w:r>
      <w:r>
        <w:rPr>
          <w:rFonts w:cs="Arial" w:hAnsi="Arial" w:eastAsia="Arial" w:ascii="Arial"/>
          <w:b/>
          <w:color w:val="697EC6"/>
          <w:spacing w:val="0"/>
          <w:w w:val="84"/>
          <w:sz w:val="10"/>
          <w:szCs w:val="10"/>
        </w:rPr>
        <w:t>: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12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Backend</w:t>
      </w:r>
      <w:r>
        <w:rPr>
          <w:rFonts w:cs="Arial" w:hAnsi="Arial" w:eastAsia="Arial" w:ascii="Arial"/>
          <w:b/>
          <w:color w:val="697EC6"/>
          <w:spacing w:val="26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Nod</w:t>
      </w:r>
      <w:r>
        <w:rPr>
          <w:rFonts w:cs="Arial" w:hAnsi="Arial" w:eastAsia="Arial" w:ascii="Arial"/>
          <w:b/>
          <w:color w:val="697EC6"/>
          <w:spacing w:val="-12"/>
          <w:w w:val="109"/>
          <w:sz w:val="10"/>
          <w:szCs w:val="10"/>
        </w:rPr>
        <w:t>e</w:t>
      </w:r>
      <w:r>
        <w:rPr>
          <w:rFonts w:cs="Arial" w:hAnsi="Arial" w:eastAsia="Arial" w:ascii="Arial"/>
          <w:b/>
          <w:color w:val="8091CC"/>
          <w:spacing w:val="0"/>
          <w:w w:val="63"/>
          <w:sz w:val="10"/>
          <w:szCs w:val="10"/>
        </w:rPr>
        <w:t>.</w:t>
      </w:r>
      <w:r>
        <w:rPr>
          <w:rFonts w:cs="Arial" w:hAnsi="Arial" w:eastAsia="Arial" w:ascii="Arial"/>
          <w:b/>
          <w:color w:val="697EC6"/>
          <w:spacing w:val="0"/>
          <w:w w:val="110"/>
          <w:sz w:val="10"/>
          <w:szCs w:val="10"/>
        </w:rPr>
        <w:t>js,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3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Flutt</w:t>
      </w:r>
      <w:r>
        <w:rPr>
          <w:rFonts w:cs="Arial" w:hAnsi="Arial" w:eastAsia="Arial" w:ascii="Arial"/>
          <w:b/>
          <w:color w:val="697EC6"/>
          <w:spacing w:val="-24"/>
          <w:w w:val="100"/>
          <w:sz w:val="10"/>
          <w:szCs w:val="10"/>
        </w:rPr>
        <w:t>e</w:t>
      </w:r>
      <w:r>
        <w:rPr>
          <w:rFonts w:cs="Arial" w:hAnsi="Arial" w:eastAsia="Arial" w:ascii="Arial"/>
          <w:b/>
          <w:color w:val="506BBF"/>
          <w:spacing w:val="-7"/>
          <w:w w:val="100"/>
          <w:sz w:val="10"/>
          <w:szCs w:val="10"/>
        </w:rPr>
        <w:t>r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,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18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Rea</w:t>
      </w:r>
      <w:r>
        <w:rPr>
          <w:rFonts w:cs="Arial" w:hAnsi="Arial" w:eastAsia="Arial" w:ascii="Arial"/>
          <w:b/>
          <w:color w:val="697EC6"/>
          <w:spacing w:val="-6"/>
          <w:w w:val="100"/>
          <w:sz w:val="10"/>
          <w:szCs w:val="10"/>
        </w:rPr>
        <w:t>c</w:t>
      </w:r>
      <w:r>
        <w:rPr>
          <w:rFonts w:cs="Arial" w:hAnsi="Arial" w:eastAsia="Arial" w:ascii="Arial"/>
          <w:b/>
          <w:color w:val="506BBF"/>
          <w:spacing w:val="0"/>
          <w:w w:val="100"/>
          <w:sz w:val="10"/>
          <w:szCs w:val="10"/>
        </w:rPr>
        <w:t>t</w:t>
      </w:r>
      <w:r>
        <w:rPr>
          <w:rFonts w:cs="Arial" w:hAnsi="Arial" w:eastAsia="Arial" w:ascii="Arial"/>
          <w:b/>
          <w:color w:val="506BBF"/>
          <w:spacing w:val="27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10"/>
          <w:sz w:val="10"/>
          <w:szCs w:val="10"/>
        </w:rPr>
        <w:t>Native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3D3F3D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3D3F3D"/>
          <w:spacing w:val="0"/>
          <w:w w:val="100"/>
          <w:sz w:val="12"/>
          <w:szCs w:val="12"/>
        </w:rPr>
        <w:t>as</w:t>
      </w:r>
      <w:r>
        <w:rPr>
          <w:rFonts w:cs="Arial" w:hAnsi="Arial" w:eastAsia="Arial" w:ascii="Arial"/>
          <w:color w:val="3D3F3D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3D3F3D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3F3D"/>
          <w:spacing w:val="0"/>
          <w:w w:val="116"/>
          <w:sz w:val="12"/>
          <w:szCs w:val="12"/>
        </w:rPr>
        <w:t>Agendam</w:t>
      </w:r>
      <w:r>
        <w:rPr>
          <w:rFonts w:cs="Arial" w:hAnsi="Arial" w:eastAsia="Arial" w:ascii="Arial"/>
          <w:color w:val="525456"/>
          <w:spacing w:val="0"/>
          <w:w w:val="116"/>
          <w:sz w:val="12"/>
          <w:szCs w:val="12"/>
        </w:rPr>
        <w:t>e</w:t>
      </w:r>
      <w:r>
        <w:rPr>
          <w:rFonts w:cs="Arial" w:hAnsi="Arial" w:eastAsia="Arial" w:ascii="Arial"/>
          <w:color w:val="3D3F3D"/>
          <w:spacing w:val="0"/>
          <w:w w:val="116"/>
          <w:sz w:val="12"/>
          <w:szCs w:val="12"/>
        </w:rPr>
        <w:t>nt</w:t>
      </w:r>
      <w:r>
        <w:rPr>
          <w:rFonts w:cs="Arial" w:hAnsi="Arial" w:eastAsia="Arial" w:ascii="Arial"/>
          <w:color w:val="525456"/>
          <w:spacing w:val="0"/>
          <w:w w:val="116"/>
          <w:sz w:val="12"/>
          <w:szCs w:val="12"/>
        </w:rPr>
        <w:t>o</w:t>
      </w:r>
      <w:r>
        <w:rPr>
          <w:rFonts w:cs="Arial" w:hAnsi="Arial" w:eastAsia="Arial" w:ascii="Arial"/>
          <w:color w:val="525456"/>
          <w:spacing w:val="0"/>
          <w:w w:val="116"/>
          <w:sz w:val="12"/>
          <w:szCs w:val="12"/>
        </w:rPr>
        <w:t>  </w:t>
      </w:r>
      <w:r>
        <w:rPr>
          <w:rFonts w:cs="Arial" w:hAnsi="Arial" w:eastAsia="Arial" w:ascii="Arial"/>
          <w:color w:val="525456"/>
          <w:spacing w:val="36"/>
          <w:w w:val="116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83"/>
          <w:sz w:val="12"/>
          <w:szCs w:val="12"/>
        </w:rPr>
        <w:t>(</w:t>
      </w:r>
      <w:r>
        <w:rPr>
          <w:rFonts w:cs="Arial" w:hAnsi="Arial" w:eastAsia="Arial" w:ascii="Arial"/>
          <w:color w:val="3D3F3D"/>
          <w:spacing w:val="0"/>
          <w:w w:val="106"/>
          <w:sz w:val="12"/>
          <w:szCs w:val="12"/>
        </w:rPr>
        <w:t>M</w:t>
      </w:r>
      <w:r>
        <w:rPr>
          <w:rFonts w:cs="Arial" w:hAnsi="Arial" w:eastAsia="Arial" w:ascii="Arial"/>
          <w:color w:val="525456"/>
          <w:spacing w:val="0"/>
          <w:w w:val="117"/>
          <w:sz w:val="12"/>
          <w:szCs w:val="12"/>
        </w:rPr>
        <w:t>o</w:t>
      </w:r>
      <w:r>
        <w:rPr>
          <w:rFonts w:cs="Arial" w:hAnsi="Arial" w:eastAsia="Arial" w:ascii="Arial"/>
          <w:color w:val="3D3F3D"/>
          <w:spacing w:val="0"/>
          <w:w w:val="110"/>
          <w:sz w:val="12"/>
          <w:szCs w:val="12"/>
        </w:rPr>
        <w:t>bile)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10"/>
        <w:ind w:left="191" w:right="117" w:hanging="6"/>
      </w:pP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pp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91"/>
          <w:sz w:val="12"/>
          <w:szCs w:val="12"/>
        </w:rPr>
        <w:t>Fl</w:t>
      </w:r>
      <w:r>
        <w:rPr>
          <w:rFonts w:cs="Arial" w:hAnsi="Arial" w:eastAsia="Arial" w:ascii="Arial"/>
          <w:color w:val="8E90A0"/>
          <w:spacing w:val="0"/>
          <w:w w:val="91"/>
          <w:sz w:val="12"/>
          <w:szCs w:val="12"/>
        </w:rPr>
        <w:t>u</w:t>
      </w:r>
      <w:r>
        <w:rPr>
          <w:rFonts w:cs="Arial" w:hAnsi="Arial" w:eastAsia="Arial" w:ascii="Arial"/>
          <w:color w:val="9EA1AA"/>
          <w:spacing w:val="0"/>
          <w:w w:val="91"/>
          <w:sz w:val="12"/>
          <w:szCs w:val="12"/>
        </w:rPr>
        <w:t>tter</w:t>
      </w:r>
      <w:r>
        <w:rPr>
          <w:rFonts w:cs="Arial" w:hAnsi="Arial" w:eastAsia="Arial" w:ascii="Arial"/>
          <w:color w:val="9EA1AA"/>
          <w:spacing w:val="0"/>
          <w:w w:val="91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10"/>
          <w:w w:val="91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color w:val="9EA1AA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agendamentos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em</w:t>
      </w:r>
      <w:r>
        <w:rPr>
          <w:rFonts w:cs="Arial" w:hAnsi="Arial" w:eastAsia="Arial" w:ascii="Arial"/>
          <w:color w:val="9EA1AA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89"/>
          <w:sz w:val="12"/>
          <w:szCs w:val="12"/>
        </w:rPr>
        <w:t>b</w:t>
      </w:r>
      <w:r>
        <w:rPr>
          <w:rFonts w:cs="Arial" w:hAnsi="Arial" w:eastAsia="Arial" w:ascii="Arial"/>
          <w:color w:val="9EA1AA"/>
          <w:spacing w:val="0"/>
          <w:w w:val="89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89"/>
          <w:sz w:val="12"/>
          <w:szCs w:val="12"/>
        </w:rPr>
        <w:t>r</w:t>
      </w:r>
      <w:r>
        <w:rPr>
          <w:rFonts w:cs="Arial" w:hAnsi="Arial" w:eastAsia="Arial" w:ascii="Arial"/>
          <w:color w:val="9EA1AA"/>
          <w:spacing w:val="0"/>
          <w:w w:val="89"/>
          <w:sz w:val="12"/>
          <w:szCs w:val="12"/>
        </w:rPr>
        <w:t>bea</w:t>
      </w:r>
      <w:r>
        <w:rPr>
          <w:rFonts w:cs="Arial" w:hAnsi="Arial" w:eastAsia="Arial" w:ascii="Arial"/>
          <w:color w:val="8E90A0"/>
          <w:spacing w:val="0"/>
          <w:w w:val="89"/>
          <w:sz w:val="12"/>
          <w:szCs w:val="12"/>
        </w:rPr>
        <w:t>ri</w:t>
      </w:r>
      <w:r>
        <w:rPr>
          <w:rFonts w:cs="Arial" w:hAnsi="Arial" w:eastAsia="Arial" w:ascii="Arial"/>
          <w:color w:val="9EA1AA"/>
          <w:spacing w:val="0"/>
          <w:w w:val="89"/>
          <w:sz w:val="12"/>
          <w:szCs w:val="12"/>
        </w:rPr>
        <w:t>a,</w:t>
      </w:r>
      <w:r>
        <w:rPr>
          <w:rFonts w:cs="Arial" w:hAnsi="Arial" w:eastAsia="Arial" w:ascii="Arial"/>
          <w:color w:val="9EA1AA"/>
          <w:spacing w:val="0"/>
          <w:w w:val="89"/>
          <w:sz w:val="12"/>
          <w:szCs w:val="12"/>
        </w:rPr>
        <w:t>    </w:t>
      </w:r>
      <w:r>
        <w:rPr>
          <w:rFonts w:cs="Arial" w:hAnsi="Arial" w:eastAsia="Arial" w:ascii="Arial"/>
          <w:color w:val="9EA1AA"/>
          <w:spacing w:val="8"/>
          <w:w w:val="89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h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ospital,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clinica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salao</w:t>
      </w:r>
      <w:r>
        <w:rPr>
          <w:rFonts w:cs="Arial" w:hAnsi="Arial" w:eastAsia="Arial" w:ascii="Arial"/>
          <w:color w:val="9EA1AA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qestao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completa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horarios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4"/>
          <w:sz w:val="12"/>
          <w:szCs w:val="12"/>
        </w:rPr>
        <w:t>clientes</w:t>
      </w:r>
      <w:r>
        <w:rPr>
          <w:rFonts w:cs="Arial" w:hAnsi="Arial" w:eastAsia="Arial" w:ascii="Arial"/>
          <w:color w:val="B1B3BD"/>
          <w:spacing w:val="0"/>
          <w:w w:val="67"/>
          <w:sz w:val="12"/>
          <w:szCs w:val="12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61"/>
        <w:ind w:left="185"/>
      </w:pPr>
      <w:r>
        <w:rPr>
          <w:rFonts w:cs="Arial" w:hAnsi="Arial" w:eastAsia="Arial" w:ascii="Arial"/>
          <w:b/>
          <w:color w:val="8091CC"/>
          <w:spacing w:val="0"/>
          <w:w w:val="112"/>
          <w:sz w:val="10"/>
          <w:szCs w:val="10"/>
        </w:rPr>
        <w:t>Te</w:t>
      </w:r>
      <w:r>
        <w:rPr>
          <w:rFonts w:cs="Arial" w:hAnsi="Arial" w:eastAsia="Arial" w:ascii="Arial"/>
          <w:b/>
          <w:color w:val="8091CC"/>
          <w:spacing w:val="-7"/>
          <w:w w:val="112"/>
          <w:sz w:val="10"/>
          <w:szCs w:val="10"/>
        </w:rPr>
        <w:t>c</w:t>
      </w:r>
      <w:r>
        <w:rPr>
          <w:rFonts w:cs="Arial" w:hAnsi="Arial" w:eastAsia="Arial" w:ascii="Arial"/>
          <w:b/>
          <w:color w:val="697EC6"/>
          <w:spacing w:val="0"/>
          <w:w w:val="112"/>
          <w:sz w:val="10"/>
          <w:szCs w:val="10"/>
        </w:rPr>
        <w:t>hnolo</w:t>
      </w:r>
      <w:r>
        <w:rPr>
          <w:rFonts w:cs="Arial" w:hAnsi="Arial" w:eastAsia="Arial" w:ascii="Arial"/>
          <w:b/>
          <w:color w:val="697EC6"/>
          <w:spacing w:val="-13"/>
          <w:w w:val="112"/>
          <w:sz w:val="10"/>
          <w:szCs w:val="10"/>
        </w:rPr>
        <w:t>g</w:t>
      </w:r>
      <w:r>
        <w:rPr>
          <w:rFonts w:cs="Arial" w:hAnsi="Arial" w:eastAsia="Arial" w:ascii="Arial"/>
          <w:b/>
          <w:color w:val="8091CC"/>
          <w:spacing w:val="-56"/>
          <w:w w:val="112"/>
          <w:sz w:val="10"/>
          <w:szCs w:val="10"/>
        </w:rPr>
        <w:t>e</w:t>
      </w:r>
      <w:r>
        <w:rPr>
          <w:rFonts w:cs="Arial" w:hAnsi="Arial" w:eastAsia="Arial" w:ascii="Arial"/>
          <w:b/>
          <w:color w:val="697EC6"/>
          <w:spacing w:val="0"/>
          <w:w w:val="112"/>
          <w:sz w:val="10"/>
          <w:szCs w:val="10"/>
        </w:rPr>
        <w:t>i</w:t>
      </w:r>
      <w:r>
        <w:rPr>
          <w:rFonts w:cs="Arial" w:hAnsi="Arial" w:eastAsia="Arial" w:ascii="Arial"/>
          <w:b/>
          <w:color w:val="697EC6"/>
          <w:spacing w:val="-9"/>
          <w:w w:val="112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s: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6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11"/>
          <w:sz w:val="10"/>
          <w:szCs w:val="10"/>
        </w:rPr>
        <w:t>Flut</w:t>
      </w:r>
      <w:r>
        <w:rPr>
          <w:rFonts w:cs="Arial" w:hAnsi="Arial" w:eastAsia="Arial" w:ascii="Arial"/>
          <w:b/>
          <w:color w:val="697EC6"/>
          <w:spacing w:val="-25"/>
          <w:w w:val="111"/>
          <w:sz w:val="10"/>
          <w:szCs w:val="10"/>
        </w:rPr>
        <w:t>t</w:t>
      </w:r>
      <w:r>
        <w:rPr>
          <w:rFonts w:cs="Arial" w:hAnsi="Arial" w:eastAsia="Arial" w:ascii="Arial"/>
          <w:b/>
          <w:color w:val="8091CC"/>
          <w:spacing w:val="0"/>
          <w:w w:val="115"/>
          <w:sz w:val="10"/>
          <w:szCs w:val="10"/>
        </w:rPr>
        <w:t>e</w:t>
      </w:r>
      <w:r>
        <w:rPr>
          <w:rFonts w:cs="Arial" w:hAnsi="Arial" w:eastAsia="Arial" w:ascii="Arial"/>
          <w:b/>
          <w:color w:val="697EC6"/>
          <w:spacing w:val="-7"/>
          <w:w w:val="122"/>
          <w:sz w:val="10"/>
          <w:szCs w:val="10"/>
        </w:rPr>
        <w:t>r</w:t>
      </w:r>
      <w:r>
        <w:rPr>
          <w:rFonts w:cs="Arial" w:hAnsi="Arial" w:eastAsia="Arial" w:ascii="Arial"/>
          <w:b/>
          <w:color w:val="8091CC"/>
          <w:spacing w:val="0"/>
          <w:w w:val="84"/>
          <w:sz w:val="10"/>
          <w:szCs w:val="10"/>
        </w:rPr>
        <w:t>,</w:t>
      </w:r>
      <w:r>
        <w:rPr>
          <w:rFonts w:cs="Arial" w:hAnsi="Arial" w:eastAsia="Arial" w:ascii="Arial"/>
          <w:b/>
          <w:color w:val="8091CC"/>
          <w:spacing w:val="1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Backend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4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12"/>
          <w:sz w:val="10"/>
          <w:szCs w:val="10"/>
        </w:rPr>
        <w:t>Nod</w:t>
      </w:r>
      <w:r>
        <w:rPr>
          <w:rFonts w:cs="Arial" w:hAnsi="Arial" w:eastAsia="Arial" w:ascii="Arial"/>
          <w:b/>
          <w:color w:val="697EC6"/>
          <w:spacing w:val="-12"/>
          <w:w w:val="112"/>
          <w:sz w:val="10"/>
          <w:szCs w:val="10"/>
        </w:rPr>
        <w:t>e</w:t>
      </w:r>
      <w:r>
        <w:rPr>
          <w:rFonts w:cs="Arial" w:hAnsi="Arial" w:eastAsia="Arial" w:ascii="Arial"/>
          <w:b/>
          <w:color w:val="8091CC"/>
          <w:spacing w:val="0"/>
          <w:w w:val="84"/>
          <w:sz w:val="10"/>
          <w:szCs w:val="10"/>
        </w:rPr>
        <w:t>.</w:t>
      </w:r>
      <w:r>
        <w:rPr>
          <w:rFonts w:cs="Arial" w:hAnsi="Arial" w:eastAsia="Arial" w:ascii="Arial"/>
          <w:b/>
          <w:color w:val="697EC6"/>
          <w:spacing w:val="0"/>
          <w:w w:val="110"/>
          <w:sz w:val="10"/>
          <w:szCs w:val="10"/>
        </w:rPr>
        <w:t>js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525456"/>
          <w:spacing w:val="0"/>
          <w:w w:val="110"/>
          <w:sz w:val="12"/>
          <w:szCs w:val="12"/>
        </w:rPr>
        <w:t>Sistema</w:t>
      </w:r>
      <w:r>
        <w:rPr>
          <w:rFonts w:cs="Arial" w:hAnsi="Arial" w:eastAsia="Arial" w:ascii="Arial"/>
          <w:color w:val="525456"/>
          <w:spacing w:val="0"/>
          <w:w w:val="110"/>
          <w:sz w:val="12"/>
          <w:szCs w:val="12"/>
        </w:rPr>
        <w:t>  </w:t>
      </w:r>
      <w:r>
        <w:rPr>
          <w:rFonts w:cs="Arial" w:hAnsi="Arial" w:eastAsia="Arial" w:ascii="Arial"/>
          <w:color w:val="525456"/>
          <w:spacing w:val="3"/>
          <w:w w:val="110"/>
          <w:sz w:val="12"/>
          <w:szCs w:val="12"/>
        </w:rPr>
        <w:t> </w:t>
      </w:r>
      <w:r>
        <w:rPr>
          <w:rFonts w:cs="Arial" w:hAnsi="Arial" w:eastAsia="Arial" w:ascii="Arial"/>
          <w:color w:val="3D3F3D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3F3D"/>
          <w:spacing w:val="0"/>
          <w:w w:val="116"/>
          <w:sz w:val="12"/>
          <w:szCs w:val="12"/>
        </w:rPr>
        <w:t>ld</w:t>
      </w:r>
      <w:r>
        <w:rPr>
          <w:rFonts w:cs="Arial" w:hAnsi="Arial" w:eastAsia="Arial" w:ascii="Arial"/>
          <w:color w:val="525456"/>
          <w:spacing w:val="0"/>
          <w:w w:val="116"/>
          <w:sz w:val="12"/>
          <w:szCs w:val="12"/>
        </w:rPr>
        <w:t>ent</w:t>
      </w:r>
      <w:r>
        <w:rPr>
          <w:rFonts w:cs="Arial" w:hAnsi="Arial" w:eastAsia="Arial" w:ascii="Arial"/>
          <w:color w:val="3D3F3D"/>
          <w:spacing w:val="0"/>
          <w:w w:val="116"/>
          <w:sz w:val="12"/>
          <w:szCs w:val="12"/>
        </w:rPr>
        <w:t>i</w:t>
      </w:r>
      <w:r>
        <w:rPr>
          <w:rFonts w:cs="Arial" w:hAnsi="Arial" w:eastAsia="Arial" w:ascii="Arial"/>
          <w:color w:val="525456"/>
          <w:spacing w:val="0"/>
          <w:w w:val="116"/>
          <w:sz w:val="12"/>
          <w:szCs w:val="12"/>
        </w:rPr>
        <w:t>fi</w:t>
      </w:r>
      <w:r>
        <w:rPr>
          <w:rFonts w:cs="Arial" w:hAnsi="Arial" w:eastAsia="Arial" w:ascii="Arial"/>
          <w:color w:val="62666D"/>
          <w:spacing w:val="0"/>
          <w:w w:val="116"/>
          <w:sz w:val="12"/>
          <w:szCs w:val="12"/>
        </w:rPr>
        <w:t>c</w:t>
      </w:r>
      <w:r>
        <w:rPr>
          <w:rFonts w:cs="Arial" w:hAnsi="Arial" w:eastAsia="Arial" w:ascii="Arial"/>
          <w:color w:val="525456"/>
          <w:spacing w:val="0"/>
          <w:w w:val="116"/>
          <w:sz w:val="12"/>
          <w:szCs w:val="12"/>
        </w:rPr>
        <w:t>acao</w:t>
      </w:r>
      <w:r>
        <w:rPr>
          <w:rFonts w:cs="Arial" w:hAnsi="Arial" w:eastAsia="Arial" w:ascii="Arial"/>
          <w:color w:val="525456"/>
          <w:spacing w:val="0"/>
          <w:w w:val="116"/>
          <w:sz w:val="12"/>
          <w:szCs w:val="12"/>
        </w:rPr>
        <w:t>   </w:t>
      </w:r>
      <w:r>
        <w:rPr>
          <w:rFonts w:cs="Arial" w:hAnsi="Arial" w:eastAsia="Arial" w:ascii="Arial"/>
          <w:color w:val="525456"/>
          <w:spacing w:val="6"/>
          <w:w w:val="116"/>
          <w:sz w:val="12"/>
          <w:szCs w:val="12"/>
        </w:rPr>
        <w:t> </w:t>
      </w:r>
      <w:r>
        <w:rPr>
          <w:rFonts w:cs="Arial" w:hAnsi="Arial" w:eastAsia="Arial" w:ascii="Arial"/>
          <w:color w:val="3D3F3D"/>
          <w:spacing w:val="0"/>
          <w:w w:val="108"/>
          <w:sz w:val="12"/>
          <w:szCs w:val="12"/>
        </w:rPr>
        <w:t>NF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85"/>
      </w:pP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App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2"/>
          <w:sz w:val="12"/>
          <w:szCs w:val="12"/>
        </w:rPr>
        <w:t>Andro</w:t>
      </w:r>
      <w:r>
        <w:rPr>
          <w:rFonts w:cs="Arial" w:hAnsi="Arial" w:eastAsia="Arial" w:ascii="Arial"/>
          <w:color w:val="8E90A0"/>
          <w:spacing w:val="0"/>
          <w:w w:val="62"/>
          <w:sz w:val="12"/>
          <w:szCs w:val="12"/>
        </w:rPr>
        <w:t>i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-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nativo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color w:val="9EA1AA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iden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tif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icacao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99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99"/>
          <w:sz w:val="12"/>
          <w:szCs w:val="12"/>
        </w:rPr>
        <w:t>u</w:t>
      </w:r>
      <w:r>
        <w:rPr>
          <w:rFonts w:cs="Arial" w:hAnsi="Arial" w:eastAsia="Arial" w:ascii="Arial"/>
          <w:color w:val="9EA1AA"/>
          <w:spacing w:val="0"/>
          <w:w w:val="99"/>
          <w:sz w:val="12"/>
          <w:szCs w:val="12"/>
        </w:rPr>
        <w:t>te</w:t>
      </w:r>
      <w:r>
        <w:rPr>
          <w:rFonts w:cs="Arial" w:hAnsi="Arial" w:eastAsia="Arial" w:ascii="Arial"/>
          <w:color w:val="8E90A0"/>
          <w:spacing w:val="0"/>
          <w:w w:val="99"/>
          <w:sz w:val="12"/>
          <w:szCs w:val="12"/>
        </w:rPr>
        <w:t>nt</w:t>
      </w:r>
      <w:r>
        <w:rPr>
          <w:rFonts w:cs="Arial" w:hAnsi="Arial" w:eastAsia="Arial" w:ascii="Arial"/>
          <w:color w:val="9EA1AA"/>
          <w:spacing w:val="0"/>
          <w:w w:val="99"/>
          <w:sz w:val="12"/>
          <w:szCs w:val="12"/>
        </w:rPr>
        <w:t>icacao</w:t>
      </w:r>
      <w:r>
        <w:rPr>
          <w:rFonts w:cs="Arial" w:hAnsi="Arial" w:eastAsia="Arial" w:ascii="Arial"/>
          <w:color w:val="9EA1AA"/>
          <w:spacing w:val="0"/>
          <w:w w:val="99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26"/>
          <w:w w:val="99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via</w:t>
      </w:r>
      <w:r>
        <w:rPr>
          <w:rFonts w:cs="Arial" w:hAnsi="Arial" w:eastAsia="Arial" w:ascii="Arial"/>
          <w:color w:val="9EA1AA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tecnolog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95"/>
          <w:sz w:val="12"/>
          <w:szCs w:val="12"/>
        </w:rPr>
        <w:t>NFC</w:t>
      </w:r>
      <w:r>
        <w:rPr>
          <w:rFonts w:cs="Arial" w:hAnsi="Arial" w:eastAsia="Arial" w:ascii="Arial"/>
          <w:color w:val="B1B3BD"/>
          <w:spacing w:val="0"/>
          <w:w w:val="67"/>
          <w:sz w:val="12"/>
          <w:szCs w:val="12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91"/>
      </w:pPr>
      <w:r>
        <w:rPr>
          <w:rFonts w:cs="Arial" w:hAnsi="Arial" w:eastAsia="Arial" w:ascii="Arial"/>
          <w:b/>
          <w:color w:val="8091CC"/>
          <w:spacing w:val="0"/>
          <w:w w:val="109"/>
          <w:sz w:val="10"/>
          <w:szCs w:val="10"/>
        </w:rPr>
        <w:t>Te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chno</w:t>
      </w:r>
      <w:r>
        <w:rPr>
          <w:rFonts w:cs="Arial" w:hAnsi="Arial" w:eastAsia="Arial" w:ascii="Arial"/>
          <w:b/>
          <w:color w:val="697EC6"/>
          <w:spacing w:val="-34"/>
          <w:w w:val="109"/>
          <w:sz w:val="10"/>
          <w:szCs w:val="10"/>
        </w:rPr>
        <w:t>l</w:t>
      </w:r>
      <w:r>
        <w:rPr>
          <w:rFonts w:cs="Arial" w:hAnsi="Arial" w:eastAsia="Arial" w:ascii="Arial"/>
          <w:b/>
          <w:color w:val="8091CC"/>
          <w:spacing w:val="-7"/>
          <w:w w:val="109"/>
          <w:sz w:val="10"/>
          <w:szCs w:val="10"/>
        </w:rPr>
        <w:t>o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g</w:t>
      </w:r>
      <w:r>
        <w:rPr>
          <w:rFonts w:cs="Arial" w:hAnsi="Arial" w:eastAsia="Arial" w:ascii="Arial"/>
          <w:b/>
          <w:color w:val="697EC6"/>
          <w:spacing w:val="-14"/>
          <w:w w:val="109"/>
          <w:sz w:val="10"/>
          <w:szCs w:val="10"/>
        </w:rPr>
        <w:t>i</w:t>
      </w:r>
      <w:r>
        <w:rPr>
          <w:rFonts w:cs="Arial" w:hAnsi="Arial" w:eastAsia="Arial" w:ascii="Arial"/>
          <w:b/>
          <w:color w:val="8091CC"/>
          <w:spacing w:val="0"/>
          <w:w w:val="109"/>
          <w:sz w:val="10"/>
          <w:szCs w:val="10"/>
        </w:rPr>
        <w:t>es:</w:t>
      </w:r>
      <w:r>
        <w:rPr>
          <w:rFonts w:cs="Arial" w:hAnsi="Arial" w:eastAsia="Arial" w:ascii="Arial"/>
          <w:b/>
          <w:color w:val="8091CC"/>
          <w:spacing w:val="27"/>
          <w:w w:val="109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Android</w:t>
      </w:r>
      <w:r>
        <w:rPr>
          <w:rFonts w:cs="Arial" w:hAnsi="Arial" w:eastAsia="Arial" w:ascii="Arial"/>
          <w:b/>
          <w:color w:val="697EC6"/>
          <w:spacing w:val="-8"/>
          <w:w w:val="109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Na</w:t>
      </w:r>
      <w:r>
        <w:rPr>
          <w:rFonts w:cs="Arial" w:hAnsi="Arial" w:eastAsia="Arial" w:ascii="Arial"/>
          <w:b/>
          <w:color w:val="506BBF"/>
          <w:spacing w:val="-8"/>
          <w:w w:val="109"/>
          <w:sz w:val="10"/>
          <w:szCs w:val="10"/>
        </w:rPr>
        <w:t>t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ivo,</w:t>
      </w:r>
      <w:r>
        <w:rPr>
          <w:rFonts w:cs="Arial" w:hAnsi="Arial" w:eastAsia="Arial" w:ascii="Arial"/>
          <w:b/>
          <w:color w:val="697EC6"/>
          <w:spacing w:val="1"/>
          <w:w w:val="109"/>
          <w:sz w:val="10"/>
          <w:szCs w:val="10"/>
        </w:rPr>
        <w:t> </w:t>
      </w:r>
      <w:r>
        <w:rPr>
          <w:rFonts w:cs="Arial" w:hAnsi="Arial" w:eastAsia="Arial" w:ascii="Arial"/>
          <w:b/>
          <w:color w:val="506BBF"/>
          <w:spacing w:val="-6"/>
          <w:w w:val="105"/>
          <w:sz w:val="10"/>
          <w:szCs w:val="10"/>
        </w:rPr>
        <w:t>J</w:t>
      </w:r>
      <w:r>
        <w:rPr>
          <w:rFonts w:cs="Arial" w:hAnsi="Arial" w:eastAsia="Arial" w:ascii="Arial"/>
          <w:b/>
          <w:color w:val="697EC6"/>
          <w:spacing w:val="0"/>
          <w:w w:val="111"/>
          <w:sz w:val="10"/>
          <w:szCs w:val="10"/>
        </w:rPr>
        <w:t>ava/Ko</w:t>
      </w:r>
      <w:r>
        <w:rPr>
          <w:rFonts w:cs="Arial" w:hAnsi="Arial" w:eastAsia="Arial" w:ascii="Arial"/>
          <w:b/>
          <w:color w:val="697EC6"/>
          <w:spacing w:val="-25"/>
          <w:w w:val="111"/>
          <w:sz w:val="10"/>
          <w:szCs w:val="10"/>
        </w:rPr>
        <w:t>t</w:t>
      </w:r>
      <w:r>
        <w:rPr>
          <w:rFonts w:cs="Arial" w:hAnsi="Arial" w:eastAsia="Arial" w:ascii="Arial"/>
          <w:b/>
          <w:color w:val="506BBF"/>
          <w:spacing w:val="0"/>
          <w:w w:val="105"/>
          <w:sz w:val="10"/>
          <w:szCs w:val="10"/>
        </w:rPr>
        <w:t>l</w:t>
      </w:r>
      <w:r>
        <w:rPr>
          <w:rFonts w:cs="Arial" w:hAnsi="Arial" w:eastAsia="Arial" w:ascii="Arial"/>
          <w:b/>
          <w:color w:val="506BBF"/>
          <w:spacing w:val="-12"/>
          <w:w w:val="105"/>
          <w:sz w:val="10"/>
          <w:szCs w:val="10"/>
        </w:rPr>
        <w:t>i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Saas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525456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POS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 w:right="-38"/>
      </w:pPr>
      <w:r>
        <w:rPr>
          <w:rFonts w:cs="Arial" w:hAnsi="Arial" w:eastAsia="Arial" w:ascii="Arial"/>
          <w:color w:val="9EA1AA"/>
          <w:w w:val="83"/>
          <w:sz w:val="12"/>
          <w:szCs w:val="12"/>
        </w:rPr>
        <w:t>S</w:t>
      </w:r>
      <w:r>
        <w:rPr>
          <w:rFonts w:cs="Arial" w:hAnsi="Arial" w:eastAsia="Arial" w:ascii="Arial"/>
          <w:color w:val="8E90A0"/>
          <w:w w:val="62"/>
          <w:sz w:val="12"/>
          <w:szCs w:val="12"/>
        </w:rPr>
        <w:t>i</w:t>
      </w:r>
      <w:r>
        <w:rPr>
          <w:rFonts w:cs="Arial" w:hAnsi="Arial" w:eastAsia="Arial" w:ascii="Arial"/>
          <w:color w:val="9EA1AA"/>
          <w:w w:val="91"/>
          <w:sz w:val="12"/>
          <w:szCs w:val="12"/>
        </w:rPr>
        <w:t>s</w:t>
      </w:r>
      <w:r>
        <w:rPr>
          <w:rFonts w:cs="Arial" w:hAnsi="Arial" w:eastAsia="Arial" w:ascii="Arial"/>
          <w:color w:val="8E90A0"/>
          <w:w w:val="117"/>
          <w:sz w:val="12"/>
          <w:szCs w:val="12"/>
        </w:rPr>
        <w:t>t</w:t>
      </w:r>
      <w:r>
        <w:rPr>
          <w:rFonts w:cs="Arial" w:hAnsi="Arial" w:eastAsia="Arial" w:ascii="Arial"/>
          <w:color w:val="9EA1AA"/>
          <w:w w:val="100"/>
          <w:sz w:val="12"/>
          <w:szCs w:val="12"/>
        </w:rPr>
        <w:t>ema</w:t>
      </w:r>
      <w:r>
        <w:rPr>
          <w:rFonts w:cs="Arial" w:hAnsi="Arial" w:eastAsia="Arial" w:ascii="Arial"/>
          <w:color w:val="9EA1AA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Point</w:t>
      </w:r>
      <w:r>
        <w:rPr>
          <w:rFonts w:cs="Arial" w:hAnsi="Arial" w:eastAsia="Arial" w:ascii="Arial"/>
          <w:color w:val="9EA1AA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of</w:t>
      </w:r>
      <w:r>
        <w:rPr>
          <w:rFonts w:cs="Arial" w:hAnsi="Arial" w:eastAsia="Arial" w:ascii="Arial"/>
          <w:color w:val="9EA1AA"/>
          <w:spacing w:val="2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Sale</w:t>
      </w:r>
      <w:r>
        <w:rPr>
          <w:rFonts w:cs="Arial" w:hAnsi="Arial" w:eastAsia="Arial" w:ascii="Arial"/>
          <w:color w:val="9EA1AA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off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lin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ara</w:t>
      </w:r>
      <w:r>
        <w:rPr>
          <w:rFonts w:cs="Arial" w:hAnsi="Arial" w:eastAsia="Arial" w:ascii="Arial"/>
          <w:color w:val="9EA1AA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nd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ro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id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2"/>
          <w:sz w:val="12"/>
          <w:szCs w:val="12"/>
        </w:rPr>
        <w:t>sincron</w:t>
      </w:r>
      <w:r>
        <w:rPr>
          <w:rFonts w:cs="Arial" w:hAnsi="Arial" w:eastAsia="Arial" w:ascii="Arial"/>
          <w:color w:val="8E90A0"/>
          <w:spacing w:val="0"/>
          <w:w w:val="62"/>
          <w:sz w:val="12"/>
          <w:szCs w:val="12"/>
        </w:rPr>
        <w:t>i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zacao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9EA1AA"/>
          <w:spacing w:val="-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em</w:t>
      </w:r>
      <w:r>
        <w:rPr>
          <w:rFonts w:cs="Arial" w:hAnsi="Arial" w:eastAsia="Arial" w:ascii="Arial"/>
          <w:color w:val="9EA1AA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background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gestao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vendas.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85"/>
      </w:pPr>
      <w:r>
        <w:rPr>
          <w:rFonts w:cs="Arial" w:hAnsi="Arial" w:eastAsia="Arial" w:ascii="Arial"/>
          <w:b/>
          <w:color w:val="697EC6"/>
          <w:spacing w:val="0"/>
          <w:w w:val="114"/>
          <w:sz w:val="10"/>
          <w:szCs w:val="10"/>
        </w:rPr>
        <w:t>Technol</w:t>
      </w:r>
      <w:r>
        <w:rPr>
          <w:rFonts w:cs="Arial" w:hAnsi="Arial" w:eastAsia="Arial" w:ascii="Arial"/>
          <w:b/>
          <w:color w:val="697EC6"/>
          <w:spacing w:val="-42"/>
          <w:w w:val="114"/>
          <w:sz w:val="10"/>
          <w:szCs w:val="10"/>
        </w:rPr>
        <w:t>o</w:t>
      </w:r>
      <w:r>
        <w:rPr>
          <w:rFonts w:cs="Arial" w:hAnsi="Arial" w:eastAsia="Arial" w:ascii="Arial"/>
          <w:b/>
          <w:color w:val="8091CC"/>
          <w:spacing w:val="-7"/>
          <w:w w:val="114"/>
          <w:sz w:val="10"/>
          <w:szCs w:val="10"/>
        </w:rPr>
        <w:t>g</w:t>
      </w:r>
      <w:r>
        <w:rPr>
          <w:rFonts w:cs="Arial" w:hAnsi="Arial" w:eastAsia="Arial" w:ascii="Arial"/>
          <w:b/>
          <w:color w:val="697EC6"/>
          <w:spacing w:val="-8"/>
          <w:w w:val="114"/>
          <w:sz w:val="10"/>
          <w:szCs w:val="10"/>
        </w:rPr>
        <w:t>i</w:t>
      </w:r>
      <w:r>
        <w:rPr>
          <w:rFonts w:cs="Arial" w:hAnsi="Arial" w:eastAsia="Arial" w:ascii="Arial"/>
          <w:b/>
          <w:color w:val="8091CC"/>
          <w:spacing w:val="0"/>
          <w:w w:val="114"/>
          <w:sz w:val="10"/>
          <w:szCs w:val="10"/>
        </w:rPr>
        <w:t>es:</w:t>
      </w:r>
      <w:r>
        <w:rPr>
          <w:rFonts w:cs="Arial" w:hAnsi="Arial" w:eastAsia="Arial" w:ascii="Arial"/>
          <w:b/>
          <w:color w:val="8091CC"/>
          <w:spacing w:val="9"/>
          <w:w w:val="114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R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b/>
          <w:color w:val="8091CC"/>
          <w:spacing w:val="-7"/>
          <w:w w:val="100"/>
          <w:sz w:val="10"/>
          <w:szCs w:val="10"/>
        </w:rPr>
        <w:t>c</w:t>
      </w:r>
      <w:r>
        <w:rPr>
          <w:rFonts w:cs="Arial" w:hAnsi="Arial" w:eastAsia="Arial" w:ascii="Arial"/>
          <w:b/>
          <w:color w:val="506BBF"/>
          <w:spacing w:val="0"/>
          <w:w w:val="100"/>
          <w:sz w:val="10"/>
          <w:szCs w:val="10"/>
        </w:rPr>
        <w:t>t</w:t>
      </w:r>
      <w:r>
        <w:rPr>
          <w:rFonts w:cs="Arial" w:hAnsi="Arial" w:eastAsia="Arial" w:ascii="Arial"/>
          <w:b/>
          <w:color w:val="506BBF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506BBF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8"/>
          <w:sz w:val="10"/>
          <w:szCs w:val="10"/>
        </w:rPr>
        <w:t>Na</w:t>
      </w:r>
      <w:r>
        <w:rPr>
          <w:rFonts w:cs="Arial" w:hAnsi="Arial" w:eastAsia="Arial" w:ascii="Arial"/>
          <w:b/>
          <w:color w:val="697EC6"/>
          <w:spacing w:val="-6"/>
          <w:w w:val="108"/>
          <w:sz w:val="10"/>
          <w:szCs w:val="10"/>
        </w:rPr>
        <w:t>t</w:t>
      </w:r>
      <w:r>
        <w:rPr>
          <w:rFonts w:cs="Arial" w:hAnsi="Arial" w:eastAsia="Arial" w:ascii="Arial"/>
          <w:b/>
          <w:color w:val="8091CC"/>
          <w:spacing w:val="-4"/>
          <w:w w:val="78"/>
          <w:sz w:val="10"/>
          <w:szCs w:val="10"/>
        </w:rPr>
        <w:t>i</w:t>
      </w:r>
      <w:r>
        <w:rPr>
          <w:rFonts w:cs="Arial" w:hAnsi="Arial" w:eastAsia="Arial" w:ascii="Arial"/>
          <w:b/>
          <w:color w:val="697EC6"/>
          <w:spacing w:val="0"/>
          <w:w w:val="110"/>
          <w:sz w:val="10"/>
          <w:szCs w:val="10"/>
        </w:rPr>
        <w:t>v</w:t>
      </w:r>
      <w:r>
        <w:rPr>
          <w:rFonts w:cs="Arial" w:hAnsi="Arial" w:eastAsia="Arial" w:ascii="Arial"/>
          <w:b/>
          <w:color w:val="697EC6"/>
          <w:spacing w:val="-6"/>
          <w:w w:val="110"/>
          <w:sz w:val="10"/>
          <w:szCs w:val="10"/>
        </w:rPr>
        <w:t>e</w:t>
      </w:r>
      <w:r>
        <w:rPr>
          <w:rFonts w:cs="Arial" w:hAnsi="Arial" w:eastAsia="Arial" w:ascii="Arial"/>
          <w:b/>
          <w:color w:val="8091CC"/>
          <w:spacing w:val="0"/>
          <w:w w:val="63"/>
          <w:sz w:val="10"/>
          <w:szCs w:val="10"/>
        </w:rPr>
        <w:t>,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12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11"/>
          <w:sz w:val="10"/>
          <w:szCs w:val="10"/>
        </w:rPr>
        <w:t>Node.</w:t>
      </w:r>
      <w:r>
        <w:rPr>
          <w:rFonts w:cs="Arial" w:hAnsi="Arial" w:eastAsia="Arial" w:ascii="Arial"/>
          <w:b/>
          <w:color w:val="697EC6"/>
          <w:spacing w:val="-18"/>
          <w:w w:val="111"/>
          <w:sz w:val="10"/>
          <w:szCs w:val="10"/>
        </w:rPr>
        <w:t>j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525456"/>
          <w:w w:val="111"/>
          <w:sz w:val="12"/>
          <w:szCs w:val="12"/>
        </w:rPr>
        <w:t>Qu</w:t>
      </w:r>
      <w:r>
        <w:rPr>
          <w:rFonts w:cs="Arial" w:hAnsi="Arial" w:eastAsia="Arial" w:ascii="Arial"/>
          <w:color w:val="3D3F3D"/>
          <w:w w:val="83"/>
          <w:sz w:val="12"/>
          <w:szCs w:val="12"/>
        </w:rPr>
        <w:t>i</w:t>
      </w:r>
      <w:r>
        <w:rPr>
          <w:rFonts w:cs="Arial" w:hAnsi="Arial" w:eastAsia="Arial" w:ascii="Arial"/>
          <w:color w:val="525456"/>
          <w:w w:val="117"/>
          <w:sz w:val="12"/>
          <w:szCs w:val="12"/>
        </w:rPr>
        <w:t>ckB</w:t>
      </w:r>
      <w:r>
        <w:rPr>
          <w:rFonts w:cs="Arial" w:hAnsi="Arial" w:eastAsia="Arial" w:ascii="Arial"/>
          <w:color w:val="3D3F3D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525456"/>
          <w:w w:val="120"/>
          <w:sz w:val="12"/>
          <w:szCs w:val="12"/>
        </w:rPr>
        <w:t>ySto</w:t>
      </w:r>
      <w:r>
        <w:rPr>
          <w:rFonts w:cs="Arial" w:hAnsi="Arial" w:eastAsia="Arial" w:ascii="Arial"/>
          <w:color w:val="3D3F3D"/>
          <w:w w:val="111"/>
          <w:sz w:val="12"/>
          <w:szCs w:val="12"/>
        </w:rPr>
        <w:t>r</w:t>
      </w:r>
      <w:r>
        <w:rPr>
          <w:rFonts w:cs="Arial" w:hAnsi="Arial" w:eastAsia="Arial" w:ascii="Arial"/>
          <w:color w:val="62666D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62666D"/>
          <w:w w:val="100"/>
          <w:sz w:val="12"/>
          <w:szCs w:val="12"/>
        </w:rPr>
        <w:t>    </w:t>
      </w:r>
      <w:r>
        <w:rPr>
          <w:rFonts w:cs="Arial" w:hAnsi="Arial" w:eastAsia="Arial" w:ascii="Arial"/>
          <w:color w:val="62666D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3F3D"/>
          <w:spacing w:val="0"/>
          <w:w w:val="111"/>
          <w:sz w:val="12"/>
          <w:szCs w:val="12"/>
        </w:rPr>
        <w:t>(M</w:t>
      </w:r>
      <w:r>
        <w:rPr>
          <w:rFonts w:cs="Arial" w:hAnsi="Arial" w:eastAsia="Arial" w:ascii="Arial"/>
          <w:color w:val="525456"/>
          <w:spacing w:val="0"/>
          <w:w w:val="121"/>
          <w:sz w:val="12"/>
          <w:szCs w:val="12"/>
        </w:rPr>
        <w:t>obi</w:t>
      </w:r>
      <w:r>
        <w:rPr>
          <w:rFonts w:cs="Arial" w:hAnsi="Arial" w:eastAsia="Arial" w:ascii="Arial"/>
          <w:color w:val="3D3F3D"/>
          <w:spacing w:val="0"/>
          <w:w w:val="62"/>
          <w:sz w:val="12"/>
          <w:szCs w:val="12"/>
        </w:rPr>
        <w:t>l</w:t>
      </w:r>
      <w:r>
        <w:rPr>
          <w:rFonts w:cs="Arial" w:hAnsi="Arial" w:eastAsia="Arial" w:ascii="Arial"/>
          <w:color w:val="525456"/>
          <w:spacing w:val="0"/>
          <w:w w:val="108"/>
          <w:sz w:val="12"/>
          <w:szCs w:val="12"/>
        </w:rPr>
        <w:t>e</w:t>
      </w:r>
      <w:r>
        <w:rPr>
          <w:rFonts w:cs="Arial" w:hAnsi="Arial" w:eastAsia="Arial" w:ascii="Arial"/>
          <w:color w:val="3D3F3D"/>
          <w:spacing w:val="0"/>
          <w:w w:val="100"/>
          <w:sz w:val="12"/>
          <w:szCs w:val="12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10"/>
        <w:ind w:left="191" w:right="141" w:hanging="6"/>
      </w:pP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Ap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8E90A0"/>
          <w:spacing w:val="3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mo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bi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le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B1B3BD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comme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93"/>
          <w:sz w:val="12"/>
          <w:szCs w:val="12"/>
        </w:rPr>
        <w:t>ca</w:t>
      </w:r>
      <w:r>
        <w:rPr>
          <w:rFonts w:cs="Arial" w:hAnsi="Arial" w:eastAsia="Arial" w:ascii="Arial"/>
          <w:color w:val="8E90A0"/>
          <w:spacing w:val="0"/>
          <w:w w:val="93"/>
          <w:sz w:val="12"/>
          <w:szCs w:val="12"/>
        </w:rPr>
        <w:t>r</w:t>
      </w:r>
      <w:r>
        <w:rPr>
          <w:rFonts w:cs="Arial" w:hAnsi="Arial" w:eastAsia="Arial" w:ascii="Arial"/>
          <w:color w:val="9EA1AA"/>
          <w:spacing w:val="0"/>
          <w:w w:val="93"/>
          <w:sz w:val="12"/>
          <w:szCs w:val="12"/>
        </w:rPr>
        <w:t>ri</w:t>
      </w:r>
      <w:r>
        <w:rPr>
          <w:rFonts w:cs="Arial" w:hAnsi="Arial" w:eastAsia="Arial" w:ascii="Arial"/>
          <w:color w:val="8E90A0"/>
          <w:spacing w:val="0"/>
          <w:w w:val="93"/>
          <w:sz w:val="12"/>
          <w:szCs w:val="12"/>
        </w:rPr>
        <w:t>nh</w:t>
      </w:r>
      <w:r>
        <w:rPr>
          <w:rFonts w:cs="Arial" w:hAnsi="Arial" w:eastAsia="Arial" w:ascii="Arial"/>
          <w:color w:val="9EA1AA"/>
          <w:spacing w:val="0"/>
          <w:w w:val="93"/>
          <w:sz w:val="12"/>
          <w:szCs w:val="12"/>
        </w:rPr>
        <w:t>o</w:t>
      </w:r>
      <w:r>
        <w:rPr>
          <w:rFonts w:cs="Arial" w:hAnsi="Arial" w:eastAsia="Arial" w:ascii="Arial"/>
          <w:color w:val="9EA1AA"/>
          <w:spacing w:val="0"/>
          <w:w w:val="93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27"/>
          <w:w w:val="93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ras,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ch</w:t>
      </w:r>
      <w:r>
        <w:rPr>
          <w:rFonts w:cs="Arial" w:hAnsi="Arial" w:eastAsia="Arial" w:ascii="Arial"/>
          <w:color w:val="B1B3BD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k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out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inteqracao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EA1AA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gateway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1"/>
          <w:sz w:val="12"/>
          <w:szCs w:val="12"/>
        </w:rPr>
        <w:t>pagame</w:t>
      </w:r>
      <w:r>
        <w:rPr>
          <w:rFonts w:cs="Arial" w:hAnsi="Arial" w:eastAsia="Arial" w:ascii="Arial"/>
          <w:color w:val="8E90A0"/>
          <w:spacing w:val="0"/>
          <w:w w:val="83"/>
          <w:sz w:val="12"/>
          <w:szCs w:val="12"/>
        </w:rPr>
        <w:t>n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tos.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73"/>
        <w:ind w:left="185"/>
      </w:pPr>
      <w:r>
        <w:rPr>
          <w:rFonts w:cs="Arial" w:hAnsi="Arial" w:eastAsia="Arial" w:ascii="Arial"/>
          <w:b/>
          <w:color w:val="697EC6"/>
          <w:w w:val="114"/>
          <w:sz w:val="10"/>
          <w:szCs w:val="10"/>
        </w:rPr>
        <w:t>T</w:t>
      </w:r>
      <w:r>
        <w:rPr>
          <w:rFonts w:cs="Arial" w:hAnsi="Arial" w:eastAsia="Arial" w:ascii="Arial"/>
          <w:b/>
          <w:color w:val="8091CC"/>
          <w:w w:val="104"/>
          <w:sz w:val="10"/>
          <w:szCs w:val="10"/>
        </w:rPr>
        <w:t>e</w:t>
      </w:r>
      <w:r>
        <w:rPr>
          <w:rFonts w:cs="Arial" w:hAnsi="Arial" w:eastAsia="Arial" w:ascii="Arial"/>
          <w:b/>
          <w:color w:val="697EC6"/>
          <w:w w:val="115"/>
          <w:sz w:val="10"/>
          <w:szCs w:val="10"/>
        </w:rPr>
        <w:t>chnologi</w:t>
      </w:r>
      <w:r>
        <w:rPr>
          <w:rFonts w:cs="Arial" w:hAnsi="Arial" w:eastAsia="Arial" w:ascii="Arial"/>
          <w:b/>
          <w:color w:val="697EC6"/>
          <w:spacing w:val="-50"/>
          <w:w w:val="115"/>
          <w:sz w:val="10"/>
          <w:szCs w:val="10"/>
        </w:rPr>
        <w:t>e</w:t>
      </w:r>
      <w:r>
        <w:rPr>
          <w:rFonts w:cs="Arial" w:hAnsi="Arial" w:eastAsia="Arial" w:ascii="Arial"/>
          <w:b/>
          <w:color w:val="8091CC"/>
          <w:spacing w:val="-6"/>
          <w:w w:val="105"/>
          <w:sz w:val="10"/>
          <w:szCs w:val="10"/>
        </w:rPr>
        <w:t>s</w:t>
      </w:r>
      <w:r>
        <w:rPr>
          <w:rFonts w:cs="Arial" w:hAnsi="Arial" w:eastAsia="Arial" w:ascii="Arial"/>
          <w:b/>
          <w:color w:val="9AA7D8"/>
          <w:spacing w:val="0"/>
          <w:w w:val="84"/>
          <w:sz w:val="10"/>
          <w:szCs w:val="10"/>
        </w:rPr>
        <w:t>:</w:t>
      </w:r>
      <w:r>
        <w:rPr>
          <w:rFonts w:cs="Arial" w:hAnsi="Arial" w:eastAsia="Arial" w:ascii="Arial"/>
          <w:b/>
          <w:color w:val="9AA7D8"/>
          <w:spacing w:val="0"/>
          <w:w w:val="100"/>
          <w:sz w:val="10"/>
          <w:szCs w:val="10"/>
        </w:rPr>
        <w:t>  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Flutt</w:t>
      </w:r>
      <w:r>
        <w:rPr>
          <w:rFonts w:cs="Arial" w:hAnsi="Arial" w:eastAsia="Arial" w:ascii="Arial"/>
          <w:b/>
          <w:color w:val="697EC6"/>
          <w:spacing w:val="-27"/>
          <w:w w:val="109"/>
          <w:sz w:val="10"/>
          <w:szCs w:val="10"/>
        </w:rPr>
        <w:t>e</w:t>
      </w:r>
      <w:r>
        <w:rPr>
          <w:rFonts w:cs="Arial" w:hAnsi="Arial" w:eastAsia="Arial" w:ascii="Arial"/>
          <w:b/>
          <w:color w:val="8091CC"/>
          <w:spacing w:val="0"/>
          <w:w w:val="109"/>
          <w:sz w:val="10"/>
          <w:szCs w:val="10"/>
        </w:rPr>
        <w:t>r</w:t>
      </w:r>
      <w:r>
        <w:rPr>
          <w:rFonts w:cs="Arial" w:hAnsi="Arial" w:eastAsia="Arial" w:ascii="Arial"/>
          <w:b/>
          <w:color w:val="8091CC"/>
          <w:spacing w:val="-8"/>
          <w:w w:val="109"/>
          <w:sz w:val="10"/>
          <w:szCs w:val="10"/>
        </w:rPr>
        <w:t>/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Re</w:t>
      </w:r>
      <w:r>
        <w:rPr>
          <w:rFonts w:cs="Arial" w:hAnsi="Arial" w:eastAsia="Arial" w:ascii="Arial"/>
          <w:b/>
          <w:color w:val="8091CC"/>
          <w:spacing w:val="0"/>
          <w:w w:val="109"/>
          <w:sz w:val="10"/>
          <w:szCs w:val="10"/>
        </w:rPr>
        <w:t>a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ct</w:t>
      </w:r>
      <w:r>
        <w:rPr>
          <w:rFonts w:cs="Arial" w:hAnsi="Arial" w:eastAsia="Arial" w:ascii="Arial"/>
          <w:b/>
          <w:color w:val="697EC6"/>
          <w:spacing w:val="22"/>
          <w:w w:val="109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Native,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9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Back</w:t>
      </w:r>
      <w:r>
        <w:rPr>
          <w:rFonts w:cs="Arial" w:hAnsi="Arial" w:eastAsia="Arial" w:ascii="Arial"/>
          <w:b/>
          <w:color w:val="697EC6"/>
          <w:spacing w:val="-18"/>
          <w:w w:val="100"/>
          <w:sz w:val="10"/>
          <w:szCs w:val="10"/>
        </w:rPr>
        <w:t>e</w:t>
      </w:r>
      <w:r>
        <w:rPr>
          <w:rFonts w:cs="Arial" w:hAnsi="Arial" w:eastAsia="Arial" w:ascii="Arial"/>
          <w:b/>
          <w:color w:val="506BBF"/>
          <w:spacing w:val="-6"/>
          <w:w w:val="100"/>
          <w:sz w:val="10"/>
          <w:szCs w:val="10"/>
        </w:rPr>
        <w:t>n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d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22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506BBF"/>
          <w:spacing w:val="0"/>
          <w:w w:val="96"/>
          <w:sz w:val="10"/>
          <w:szCs w:val="10"/>
        </w:rPr>
        <w:t>N</w:t>
      </w:r>
      <w:r>
        <w:rPr>
          <w:rFonts w:cs="Arial" w:hAnsi="Arial" w:eastAsia="Arial" w:ascii="Arial"/>
          <w:b/>
          <w:color w:val="697EC6"/>
          <w:spacing w:val="0"/>
          <w:w w:val="111"/>
          <w:sz w:val="10"/>
          <w:szCs w:val="10"/>
        </w:rPr>
        <w:t>od</w:t>
      </w:r>
      <w:r>
        <w:rPr>
          <w:rFonts w:cs="Arial" w:hAnsi="Arial" w:eastAsia="Arial" w:ascii="Arial"/>
          <w:b/>
          <w:color w:val="697EC6"/>
          <w:spacing w:val="-12"/>
          <w:w w:val="111"/>
          <w:sz w:val="10"/>
          <w:szCs w:val="10"/>
        </w:rPr>
        <w:t>e</w:t>
      </w:r>
      <w:r>
        <w:rPr>
          <w:rFonts w:cs="Arial" w:hAnsi="Arial" w:eastAsia="Arial" w:ascii="Arial"/>
          <w:b/>
          <w:color w:val="9AA7D8"/>
          <w:spacing w:val="0"/>
          <w:w w:val="84"/>
          <w:sz w:val="10"/>
          <w:szCs w:val="10"/>
        </w:rPr>
        <w:t>.</w:t>
      </w:r>
      <w:r>
        <w:rPr>
          <w:rFonts w:cs="Arial" w:hAnsi="Arial" w:eastAsia="Arial" w:ascii="Arial"/>
          <w:b/>
          <w:color w:val="697EC6"/>
          <w:spacing w:val="0"/>
          <w:w w:val="110"/>
          <w:sz w:val="10"/>
          <w:szCs w:val="10"/>
        </w:rPr>
        <w:t>js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Ag</w:t>
      </w:r>
      <w:r>
        <w:rPr>
          <w:rFonts w:cs="Arial" w:hAnsi="Arial" w:eastAsia="Arial" w:ascii="Arial"/>
          <w:color w:val="3D3F3D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525456"/>
          <w:spacing w:val="0"/>
          <w:w w:val="100"/>
          <w:sz w:val="12"/>
          <w:szCs w:val="12"/>
        </w:rPr>
        <w:t>Pa</w:t>
      </w:r>
      <w:r>
        <w:rPr>
          <w:rFonts w:cs="Arial" w:hAnsi="Arial" w:eastAsia="Arial" w:ascii="Arial"/>
          <w:color w:val="3D3F3D"/>
          <w:spacing w:val="0"/>
          <w:w w:val="100"/>
          <w:sz w:val="12"/>
          <w:szCs w:val="12"/>
        </w:rPr>
        <w:t>y</w:t>
      </w:r>
      <w:r>
        <w:rPr>
          <w:rFonts w:cs="Arial" w:hAnsi="Arial" w:eastAsia="Arial" w:ascii="Arial"/>
          <w:color w:val="3D3F3D"/>
          <w:spacing w:val="0"/>
          <w:w w:val="100"/>
          <w:sz w:val="12"/>
          <w:szCs w:val="12"/>
        </w:rPr>
        <w:t>    </w:t>
      </w:r>
      <w:r>
        <w:rPr>
          <w:rFonts w:cs="Arial" w:hAnsi="Arial" w:eastAsia="Arial" w:ascii="Arial"/>
          <w:color w:val="3D3F3D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D3F3D"/>
          <w:spacing w:val="0"/>
          <w:w w:val="111"/>
          <w:sz w:val="12"/>
          <w:szCs w:val="12"/>
        </w:rPr>
        <w:t>(M</w:t>
      </w:r>
      <w:r>
        <w:rPr>
          <w:rFonts w:cs="Arial" w:hAnsi="Arial" w:eastAsia="Arial" w:ascii="Arial"/>
          <w:color w:val="525456"/>
          <w:spacing w:val="0"/>
          <w:w w:val="117"/>
          <w:sz w:val="12"/>
          <w:szCs w:val="12"/>
        </w:rPr>
        <w:t>o</w:t>
      </w:r>
      <w:r>
        <w:rPr>
          <w:rFonts w:cs="Arial" w:hAnsi="Arial" w:eastAsia="Arial" w:ascii="Arial"/>
          <w:color w:val="3D3F3D"/>
          <w:spacing w:val="0"/>
          <w:w w:val="108"/>
          <w:sz w:val="12"/>
          <w:szCs w:val="12"/>
        </w:rPr>
        <w:t>b</w:t>
      </w:r>
      <w:r>
        <w:rPr>
          <w:rFonts w:cs="Arial" w:hAnsi="Arial" w:eastAsia="Arial" w:ascii="Arial"/>
          <w:color w:val="525456"/>
          <w:spacing w:val="0"/>
          <w:w w:val="104"/>
          <w:sz w:val="12"/>
          <w:szCs w:val="12"/>
        </w:rPr>
        <w:t>i</w:t>
      </w:r>
      <w:r>
        <w:rPr>
          <w:rFonts w:cs="Arial" w:hAnsi="Arial" w:eastAsia="Arial" w:ascii="Arial"/>
          <w:color w:val="3D3F3D"/>
          <w:spacing w:val="0"/>
          <w:w w:val="83"/>
          <w:sz w:val="12"/>
          <w:szCs w:val="12"/>
        </w:rPr>
        <w:t>l</w:t>
      </w:r>
      <w:r>
        <w:rPr>
          <w:rFonts w:cs="Arial" w:hAnsi="Arial" w:eastAsia="Arial" w:ascii="Arial"/>
          <w:color w:val="62666D"/>
          <w:spacing w:val="0"/>
          <w:w w:val="108"/>
          <w:sz w:val="12"/>
          <w:szCs w:val="12"/>
        </w:rPr>
        <w:t>e</w:t>
      </w:r>
      <w:r>
        <w:rPr>
          <w:rFonts w:cs="Arial" w:hAnsi="Arial" w:eastAsia="Arial" w:ascii="Arial"/>
          <w:color w:val="3D3F3D"/>
          <w:spacing w:val="0"/>
          <w:w w:val="83"/>
          <w:sz w:val="12"/>
          <w:szCs w:val="12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10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85"/>
      </w:pP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App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2"/>
          <w:sz w:val="12"/>
          <w:szCs w:val="12"/>
        </w:rPr>
        <w:t>mob</w:t>
      </w:r>
      <w:r>
        <w:rPr>
          <w:rFonts w:cs="Arial" w:hAnsi="Arial" w:eastAsia="Arial" w:ascii="Arial"/>
          <w:color w:val="8E90A0"/>
          <w:spacing w:val="0"/>
          <w:w w:val="83"/>
          <w:sz w:val="12"/>
          <w:szCs w:val="12"/>
        </w:rPr>
        <w:t>i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le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pa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9EA1AA"/>
          <w:spacing w:val="2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pagamentos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93"/>
          <w:sz w:val="12"/>
          <w:szCs w:val="12"/>
        </w:rPr>
        <w:t>aq</w:t>
      </w:r>
      <w:r>
        <w:rPr>
          <w:rFonts w:cs="Arial" w:hAnsi="Arial" w:eastAsia="Arial" w:ascii="Arial"/>
          <w:color w:val="8E90A0"/>
          <w:spacing w:val="0"/>
          <w:w w:val="93"/>
          <w:sz w:val="12"/>
          <w:szCs w:val="12"/>
        </w:rPr>
        <w:t>u</w:t>
      </w:r>
      <w:r>
        <w:rPr>
          <w:rFonts w:cs="Arial" w:hAnsi="Arial" w:eastAsia="Arial" w:ascii="Arial"/>
          <w:color w:val="9EA1AA"/>
          <w:spacing w:val="0"/>
          <w:w w:val="93"/>
          <w:sz w:val="12"/>
          <w:szCs w:val="12"/>
        </w:rPr>
        <w:t>a</w:t>
      </w:r>
      <w:r>
        <w:rPr>
          <w:rFonts w:cs="Arial" w:hAnsi="Arial" w:eastAsia="Arial" w:ascii="Arial"/>
          <w:color w:val="9EA1AA"/>
          <w:spacing w:val="0"/>
          <w:w w:val="93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7"/>
          <w:w w:val="93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ificacces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9EA1AA"/>
          <w:spacing w:val="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83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24"/>
          <w:w w:val="83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h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st6rico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4"/>
          <w:sz w:val="12"/>
          <w:szCs w:val="12"/>
        </w:rPr>
        <w:t>transacoes</w:t>
      </w:r>
      <w:r>
        <w:rPr>
          <w:rFonts w:cs="Arial" w:hAnsi="Arial" w:eastAsia="Arial" w:ascii="Arial"/>
          <w:color w:val="B1B3BD"/>
          <w:spacing w:val="0"/>
          <w:w w:val="67"/>
          <w:sz w:val="12"/>
          <w:szCs w:val="12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85"/>
      </w:pPr>
      <w:r>
        <w:rPr>
          <w:rFonts w:cs="Arial" w:hAnsi="Arial" w:eastAsia="Arial" w:ascii="Arial"/>
          <w:b/>
          <w:color w:val="8091CC"/>
          <w:w w:val="108"/>
          <w:sz w:val="10"/>
          <w:szCs w:val="10"/>
        </w:rPr>
        <w:t>Te</w:t>
      </w:r>
      <w:r>
        <w:rPr>
          <w:rFonts w:cs="Arial" w:hAnsi="Arial" w:eastAsia="Arial" w:ascii="Arial"/>
          <w:b/>
          <w:color w:val="8091CC"/>
          <w:spacing w:val="-6"/>
          <w:w w:val="108"/>
          <w:sz w:val="10"/>
          <w:szCs w:val="10"/>
        </w:rPr>
        <w:t>c</w:t>
      </w:r>
      <w:r>
        <w:rPr>
          <w:rFonts w:cs="Arial" w:hAnsi="Arial" w:eastAsia="Arial" w:ascii="Arial"/>
          <w:b/>
          <w:color w:val="697EC6"/>
          <w:spacing w:val="0"/>
          <w:w w:val="112"/>
          <w:sz w:val="10"/>
          <w:szCs w:val="10"/>
        </w:rPr>
        <w:t>hnol</w:t>
      </w:r>
      <w:r>
        <w:rPr>
          <w:rFonts w:cs="Arial" w:hAnsi="Arial" w:eastAsia="Arial" w:ascii="Arial"/>
          <w:b/>
          <w:color w:val="697EC6"/>
          <w:spacing w:val="-30"/>
          <w:w w:val="112"/>
          <w:sz w:val="10"/>
          <w:szCs w:val="10"/>
        </w:rPr>
        <w:t>o</w:t>
      </w:r>
      <w:r>
        <w:rPr>
          <w:rFonts w:cs="Arial" w:hAnsi="Arial" w:eastAsia="Arial" w:ascii="Arial"/>
          <w:b/>
          <w:color w:val="8091CC"/>
          <w:spacing w:val="0"/>
          <w:w w:val="114"/>
          <w:sz w:val="10"/>
          <w:szCs w:val="10"/>
        </w:rPr>
        <w:t>gie</w:t>
      </w:r>
      <w:r>
        <w:rPr>
          <w:rFonts w:cs="Arial" w:hAnsi="Arial" w:eastAsia="Arial" w:ascii="Arial"/>
          <w:b/>
          <w:color w:val="8091CC"/>
          <w:spacing w:val="-19"/>
          <w:w w:val="114"/>
          <w:sz w:val="10"/>
          <w:szCs w:val="10"/>
        </w:rPr>
        <w:t>s</w:t>
      </w:r>
      <w:r>
        <w:rPr>
          <w:rFonts w:cs="Arial" w:hAnsi="Arial" w:eastAsia="Arial" w:ascii="Arial"/>
          <w:b/>
          <w:color w:val="9AA7D8"/>
          <w:spacing w:val="0"/>
          <w:w w:val="84"/>
          <w:sz w:val="10"/>
          <w:szCs w:val="10"/>
        </w:rPr>
        <w:t>:</w:t>
      </w:r>
      <w:r>
        <w:rPr>
          <w:rFonts w:cs="Arial" w:hAnsi="Arial" w:eastAsia="Arial" w:ascii="Arial"/>
          <w:b/>
          <w:color w:val="9AA7D8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9AA7D8"/>
          <w:spacing w:val="9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F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lut</w:t>
      </w:r>
      <w:r>
        <w:rPr>
          <w:rFonts w:cs="Arial" w:hAnsi="Arial" w:eastAsia="Arial" w:ascii="Arial"/>
          <w:b/>
          <w:color w:val="697EC6"/>
          <w:spacing w:val="-26"/>
          <w:w w:val="100"/>
          <w:sz w:val="10"/>
          <w:szCs w:val="10"/>
        </w:rPr>
        <w:t>t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er,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12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B</w:t>
      </w:r>
      <w:r>
        <w:rPr>
          <w:rFonts w:cs="Arial" w:hAnsi="Arial" w:eastAsia="Arial" w:ascii="Arial"/>
          <w:b/>
          <w:color w:val="697EC6"/>
          <w:spacing w:val="-6"/>
          <w:w w:val="100"/>
          <w:sz w:val="10"/>
          <w:szCs w:val="10"/>
        </w:rPr>
        <w:t>a</w:t>
      </w:r>
      <w:r>
        <w:rPr>
          <w:rFonts w:cs="Arial" w:hAnsi="Arial" w:eastAsia="Arial" w:ascii="Arial"/>
          <w:b/>
          <w:color w:val="8091CC"/>
          <w:spacing w:val="-6"/>
          <w:w w:val="100"/>
          <w:sz w:val="10"/>
          <w:szCs w:val="10"/>
        </w:rPr>
        <w:t>c</w:t>
      </w:r>
      <w:r>
        <w:rPr>
          <w:rFonts w:cs="Arial" w:hAnsi="Arial" w:eastAsia="Arial" w:ascii="Arial"/>
          <w:b/>
          <w:color w:val="697EC6"/>
          <w:spacing w:val="-6"/>
          <w:w w:val="100"/>
          <w:sz w:val="10"/>
          <w:szCs w:val="10"/>
        </w:rPr>
        <w:t>k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nd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21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8"/>
          <w:sz w:val="10"/>
          <w:szCs w:val="10"/>
        </w:rPr>
        <w:t>No</w:t>
      </w:r>
      <w:r>
        <w:rPr>
          <w:rFonts w:cs="Arial" w:hAnsi="Arial" w:eastAsia="Arial" w:ascii="Arial"/>
          <w:b/>
          <w:color w:val="697EC6"/>
          <w:spacing w:val="-12"/>
          <w:w w:val="108"/>
          <w:sz w:val="10"/>
          <w:szCs w:val="10"/>
        </w:rPr>
        <w:t>d</w:t>
      </w:r>
      <w:r>
        <w:rPr>
          <w:rFonts w:cs="Arial" w:hAnsi="Arial" w:eastAsia="Arial" w:ascii="Arial"/>
          <w:b/>
          <w:color w:val="8091CC"/>
          <w:spacing w:val="0"/>
          <w:w w:val="115"/>
          <w:sz w:val="10"/>
          <w:szCs w:val="10"/>
        </w:rPr>
        <w:t>e</w:t>
      </w:r>
      <w:r>
        <w:rPr>
          <w:rFonts w:cs="Arial" w:hAnsi="Arial" w:eastAsia="Arial" w:ascii="Arial"/>
          <w:b/>
          <w:color w:val="9AA7D8"/>
          <w:spacing w:val="0"/>
          <w:w w:val="84"/>
          <w:sz w:val="10"/>
          <w:szCs w:val="10"/>
        </w:rPr>
        <w:t>.</w:t>
      </w:r>
      <w:r>
        <w:rPr>
          <w:rFonts w:cs="Arial" w:hAnsi="Arial" w:eastAsia="Arial" w:ascii="Arial"/>
          <w:b/>
          <w:color w:val="697EC6"/>
          <w:spacing w:val="-7"/>
          <w:w w:val="131"/>
          <w:sz w:val="10"/>
          <w:szCs w:val="10"/>
        </w:rPr>
        <w:t>j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3D3F3D"/>
          <w:w w:val="111"/>
          <w:sz w:val="12"/>
          <w:szCs w:val="12"/>
        </w:rPr>
        <w:t>A</w:t>
      </w:r>
      <w:r>
        <w:rPr>
          <w:rFonts w:cs="Arial" w:hAnsi="Arial" w:eastAsia="Arial" w:ascii="Arial"/>
          <w:color w:val="525456"/>
          <w:w w:val="97"/>
          <w:sz w:val="12"/>
          <w:szCs w:val="12"/>
        </w:rPr>
        <w:t>K</w:t>
      </w:r>
      <w:r>
        <w:rPr>
          <w:rFonts w:cs="Arial" w:hAnsi="Arial" w:eastAsia="Arial" w:ascii="Arial"/>
          <w:color w:val="3D3F3D"/>
          <w:w w:val="67"/>
          <w:sz w:val="12"/>
          <w:szCs w:val="12"/>
        </w:rPr>
        <w:t>I</w:t>
      </w:r>
      <w:r>
        <w:rPr>
          <w:rFonts w:cs="Arial" w:hAnsi="Arial" w:eastAsia="Arial" w:ascii="Arial"/>
          <w:color w:val="525456"/>
          <w:w w:val="104"/>
          <w:sz w:val="12"/>
          <w:szCs w:val="12"/>
        </w:rPr>
        <w:t>PERT</w:t>
      </w:r>
      <w:r>
        <w:rPr>
          <w:rFonts w:cs="Arial" w:hAnsi="Arial" w:eastAsia="Arial" w:ascii="Arial"/>
          <w:color w:val="3D3F3D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10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10"/>
        <w:ind w:left="191" w:right="417" w:hanging="6"/>
      </w:pP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App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que</w:t>
      </w:r>
      <w:r>
        <w:rPr>
          <w:rFonts w:cs="Arial" w:hAnsi="Arial" w:eastAsia="Arial" w:ascii="Arial"/>
          <w:color w:val="9EA1AA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conecta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usuarios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9EA1AA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3"/>
          <w:sz w:val="12"/>
          <w:szCs w:val="12"/>
        </w:rPr>
        <w:t>serv</w:t>
      </w:r>
      <w:r>
        <w:rPr>
          <w:rFonts w:cs="Arial" w:hAnsi="Arial" w:eastAsia="Arial" w:ascii="Arial"/>
          <w:color w:val="8E90A0"/>
          <w:spacing w:val="0"/>
          <w:w w:val="62"/>
          <w:sz w:val="12"/>
          <w:szCs w:val="12"/>
        </w:rPr>
        <w:t>i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ces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-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96"/>
          <w:sz w:val="12"/>
          <w:szCs w:val="12"/>
        </w:rPr>
        <w:t>l</w:t>
      </w:r>
      <w:r>
        <w:rPr>
          <w:rFonts w:cs="Arial" w:hAnsi="Arial" w:eastAsia="Arial" w:ascii="Arial"/>
          <w:color w:val="9EA1AA"/>
          <w:spacing w:val="0"/>
          <w:w w:val="96"/>
          <w:sz w:val="12"/>
          <w:szCs w:val="12"/>
        </w:rPr>
        <w:t>oca</w:t>
      </w:r>
      <w:r>
        <w:rPr>
          <w:rFonts w:cs="Arial" w:hAnsi="Arial" w:eastAsia="Arial" w:ascii="Arial"/>
          <w:color w:val="8091CC"/>
          <w:spacing w:val="0"/>
          <w:w w:val="96"/>
          <w:sz w:val="12"/>
          <w:szCs w:val="12"/>
        </w:rPr>
        <w:t>i</w:t>
      </w:r>
      <w:r>
        <w:rPr>
          <w:rFonts w:cs="Arial" w:hAnsi="Arial" w:eastAsia="Arial" w:ascii="Arial"/>
          <w:color w:val="9EA1AA"/>
          <w:spacing w:val="0"/>
          <w:w w:val="96"/>
          <w:sz w:val="12"/>
          <w:szCs w:val="12"/>
        </w:rPr>
        <w:t>s</w:t>
      </w:r>
      <w:r>
        <w:rPr>
          <w:rFonts w:cs="Arial" w:hAnsi="Arial" w:eastAsia="Arial" w:ascii="Arial"/>
          <w:color w:val="9EA1AA"/>
          <w:spacing w:val="0"/>
          <w:w w:val="96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2"/>
          <w:w w:val="96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em</w:t>
      </w:r>
      <w:r>
        <w:rPr>
          <w:rFonts w:cs="Arial" w:hAnsi="Arial" w:eastAsia="Arial" w:ascii="Arial"/>
          <w:color w:val="9EA1AA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Maputo,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97"/>
          <w:sz w:val="12"/>
          <w:szCs w:val="12"/>
        </w:rPr>
        <w:t>Mato</w:t>
      </w:r>
      <w:r>
        <w:rPr>
          <w:rFonts w:cs="Arial" w:hAnsi="Arial" w:eastAsia="Arial" w:ascii="Arial"/>
          <w:color w:val="8E90A0"/>
          <w:spacing w:val="0"/>
          <w:w w:val="97"/>
          <w:sz w:val="12"/>
          <w:szCs w:val="12"/>
        </w:rPr>
        <w:t>l</w:t>
      </w:r>
      <w:r>
        <w:rPr>
          <w:rFonts w:cs="Arial" w:hAnsi="Arial" w:eastAsia="Arial" w:ascii="Arial"/>
          <w:color w:val="9EA1AA"/>
          <w:spacing w:val="0"/>
          <w:w w:val="97"/>
          <w:sz w:val="12"/>
          <w:szCs w:val="12"/>
        </w:rPr>
        <w:t>a,</w:t>
      </w:r>
      <w:r>
        <w:rPr>
          <w:rFonts w:cs="Arial" w:hAnsi="Arial" w:eastAsia="Arial" w:ascii="Arial"/>
          <w:color w:val="9EA1AA"/>
          <w:spacing w:val="0"/>
          <w:w w:val="97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4"/>
          <w:w w:val="97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Boane</w:t>
      </w:r>
      <w:r>
        <w:rPr>
          <w:rFonts w:cs="Arial" w:hAnsi="Arial" w:eastAsia="Arial" w:ascii="Arial"/>
          <w:color w:val="9EA1AA"/>
          <w:spacing w:val="3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Marracuene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qeolocallzacao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9EA1AA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mapas.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61"/>
        <w:ind w:left="185"/>
      </w:pPr>
      <w:r>
        <w:rPr>
          <w:rFonts w:cs="Arial" w:hAnsi="Arial" w:eastAsia="Arial" w:ascii="Arial"/>
          <w:b/>
          <w:color w:val="8091CC"/>
          <w:spacing w:val="0"/>
          <w:w w:val="109"/>
          <w:sz w:val="10"/>
          <w:szCs w:val="10"/>
        </w:rPr>
        <w:t>Te</w:t>
      </w:r>
      <w:r>
        <w:rPr>
          <w:rFonts w:cs="Arial" w:hAnsi="Arial" w:eastAsia="Arial" w:ascii="Arial"/>
          <w:b/>
          <w:color w:val="8091CC"/>
          <w:spacing w:val="-7"/>
          <w:w w:val="109"/>
          <w:sz w:val="10"/>
          <w:szCs w:val="10"/>
        </w:rPr>
        <w:t>c</w:t>
      </w:r>
      <w:r>
        <w:rPr>
          <w:rFonts w:cs="Arial" w:hAnsi="Arial" w:eastAsia="Arial" w:ascii="Arial"/>
          <w:b/>
          <w:color w:val="697EC6"/>
          <w:spacing w:val="0"/>
          <w:w w:val="109"/>
          <w:sz w:val="10"/>
          <w:szCs w:val="10"/>
        </w:rPr>
        <w:t>hno</w:t>
      </w:r>
      <w:r>
        <w:rPr>
          <w:rFonts w:cs="Arial" w:hAnsi="Arial" w:eastAsia="Arial" w:ascii="Arial"/>
          <w:b/>
          <w:color w:val="697EC6"/>
          <w:spacing w:val="-25"/>
          <w:w w:val="109"/>
          <w:sz w:val="10"/>
          <w:szCs w:val="10"/>
        </w:rPr>
        <w:t>l</w:t>
      </w:r>
      <w:r>
        <w:rPr>
          <w:rFonts w:cs="Arial" w:hAnsi="Arial" w:eastAsia="Arial" w:ascii="Arial"/>
          <w:b/>
          <w:color w:val="8091CC"/>
          <w:spacing w:val="0"/>
          <w:w w:val="109"/>
          <w:sz w:val="10"/>
          <w:szCs w:val="10"/>
        </w:rPr>
        <w:t>ogies:</w:t>
      </w:r>
      <w:r>
        <w:rPr>
          <w:rFonts w:cs="Arial" w:hAnsi="Arial" w:eastAsia="Arial" w:ascii="Arial"/>
          <w:b/>
          <w:color w:val="8091CC"/>
          <w:spacing w:val="19"/>
          <w:w w:val="109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F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lut</w:t>
      </w:r>
      <w:r>
        <w:rPr>
          <w:rFonts w:cs="Arial" w:hAnsi="Arial" w:eastAsia="Arial" w:ascii="Arial"/>
          <w:b/>
          <w:color w:val="697EC6"/>
          <w:spacing w:val="-26"/>
          <w:w w:val="100"/>
          <w:sz w:val="10"/>
          <w:szCs w:val="10"/>
        </w:rPr>
        <w:t>t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b/>
          <w:color w:val="697EC6"/>
          <w:spacing w:val="-7"/>
          <w:w w:val="100"/>
          <w:sz w:val="10"/>
          <w:szCs w:val="10"/>
        </w:rPr>
        <w:t>r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,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2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G</w:t>
      </w:r>
      <w:r>
        <w:rPr>
          <w:rFonts w:cs="Arial" w:hAnsi="Arial" w:eastAsia="Arial" w:ascii="Arial"/>
          <w:b/>
          <w:color w:val="697EC6"/>
          <w:spacing w:val="-6"/>
          <w:w w:val="100"/>
          <w:sz w:val="10"/>
          <w:szCs w:val="10"/>
        </w:rPr>
        <w:t>o</w:t>
      </w:r>
      <w:r>
        <w:rPr>
          <w:rFonts w:cs="Arial" w:hAnsi="Arial" w:eastAsia="Arial" w:ascii="Arial"/>
          <w:b/>
          <w:color w:val="8091CC"/>
          <w:spacing w:val="-6"/>
          <w:w w:val="100"/>
          <w:sz w:val="10"/>
          <w:szCs w:val="10"/>
        </w:rPr>
        <w:t>o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g</w:t>
      </w:r>
      <w:r>
        <w:rPr>
          <w:rFonts w:cs="Arial" w:hAnsi="Arial" w:eastAsia="Arial" w:ascii="Arial"/>
          <w:b/>
          <w:color w:val="697EC6"/>
          <w:spacing w:val="-12"/>
          <w:w w:val="100"/>
          <w:sz w:val="10"/>
          <w:szCs w:val="10"/>
        </w:rPr>
        <w:t>l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24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Ma</w:t>
      </w:r>
      <w:r>
        <w:rPr>
          <w:rFonts w:cs="Arial" w:hAnsi="Arial" w:eastAsia="Arial" w:ascii="Arial"/>
          <w:b/>
          <w:color w:val="697EC6"/>
          <w:spacing w:val="-6"/>
          <w:w w:val="100"/>
          <w:sz w:val="10"/>
          <w:szCs w:val="10"/>
        </w:rPr>
        <w:t>p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s</w:t>
      </w:r>
      <w:r>
        <w:rPr>
          <w:rFonts w:cs="Arial" w:hAnsi="Arial" w:eastAsia="Arial" w:ascii="Arial"/>
          <w:b/>
          <w:color w:val="8091CC"/>
          <w:spacing w:val="26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AP</w:t>
      </w:r>
      <w:r>
        <w:rPr>
          <w:rFonts w:cs="Arial" w:hAnsi="Arial" w:eastAsia="Arial" w:ascii="Arial"/>
          <w:b/>
          <w:color w:val="697EC6"/>
          <w:spacing w:val="-6"/>
          <w:w w:val="100"/>
          <w:sz w:val="10"/>
          <w:szCs w:val="10"/>
        </w:rPr>
        <w:t>I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,</w:t>
      </w:r>
      <w:r>
        <w:rPr>
          <w:rFonts w:cs="Arial" w:hAnsi="Arial" w:eastAsia="Arial" w:ascii="Arial"/>
          <w:b/>
          <w:color w:val="8091CC"/>
          <w:spacing w:val="28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Bac</w:t>
      </w:r>
      <w:r>
        <w:rPr>
          <w:rFonts w:cs="Arial" w:hAnsi="Arial" w:eastAsia="Arial" w:ascii="Arial"/>
          <w:b/>
          <w:color w:val="697EC6"/>
          <w:spacing w:val="-18"/>
          <w:w w:val="100"/>
          <w:sz w:val="10"/>
          <w:szCs w:val="10"/>
        </w:rPr>
        <w:t>k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nd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15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8"/>
          <w:sz w:val="10"/>
          <w:szCs w:val="10"/>
        </w:rPr>
        <w:t>No</w:t>
      </w:r>
      <w:r>
        <w:rPr>
          <w:rFonts w:cs="Arial" w:hAnsi="Arial" w:eastAsia="Arial" w:ascii="Arial"/>
          <w:b/>
          <w:color w:val="697EC6"/>
          <w:spacing w:val="-12"/>
          <w:w w:val="108"/>
          <w:sz w:val="10"/>
          <w:szCs w:val="10"/>
        </w:rPr>
        <w:t>d</w:t>
      </w:r>
      <w:r>
        <w:rPr>
          <w:rFonts w:cs="Arial" w:hAnsi="Arial" w:eastAsia="Arial" w:ascii="Arial"/>
          <w:b/>
          <w:color w:val="8091CC"/>
          <w:spacing w:val="0"/>
          <w:w w:val="104"/>
          <w:sz w:val="10"/>
          <w:szCs w:val="10"/>
        </w:rPr>
        <w:t>e</w:t>
      </w:r>
      <w:r>
        <w:rPr>
          <w:rFonts w:cs="Arial" w:hAnsi="Arial" w:eastAsia="Arial" w:ascii="Arial"/>
          <w:b/>
          <w:color w:val="9AA7D8"/>
          <w:spacing w:val="0"/>
          <w:w w:val="84"/>
          <w:sz w:val="10"/>
          <w:szCs w:val="10"/>
        </w:rPr>
        <w:t>.</w:t>
      </w:r>
      <w:r>
        <w:rPr>
          <w:rFonts w:cs="Arial" w:hAnsi="Arial" w:eastAsia="Arial" w:ascii="Arial"/>
          <w:b/>
          <w:color w:val="697EC6"/>
          <w:spacing w:val="-7"/>
          <w:w w:val="131"/>
          <w:sz w:val="10"/>
          <w:szCs w:val="10"/>
        </w:rPr>
        <w:t>j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191"/>
      </w:pPr>
      <w:r>
        <w:rPr>
          <w:rFonts w:cs="Arial" w:hAnsi="Arial" w:eastAsia="Arial" w:ascii="Arial"/>
          <w:color w:val="3D3F3D"/>
          <w:w w:val="101"/>
          <w:sz w:val="12"/>
          <w:szCs w:val="12"/>
        </w:rPr>
        <w:t>Q</w:t>
      </w:r>
      <w:r>
        <w:rPr>
          <w:rFonts w:cs="Arial" w:hAnsi="Arial" w:eastAsia="Arial" w:ascii="Arial"/>
          <w:color w:val="525456"/>
          <w:w w:val="123"/>
          <w:sz w:val="12"/>
          <w:szCs w:val="12"/>
        </w:rPr>
        <w:t>uic</w:t>
      </w:r>
      <w:r>
        <w:rPr>
          <w:rFonts w:cs="Arial" w:hAnsi="Arial" w:eastAsia="Arial" w:ascii="Arial"/>
          <w:color w:val="3D3F3D"/>
          <w:w w:val="110"/>
          <w:sz w:val="12"/>
          <w:szCs w:val="12"/>
        </w:rPr>
        <w:t>k</w:t>
      </w:r>
      <w:r>
        <w:rPr>
          <w:rFonts w:cs="Arial" w:hAnsi="Arial" w:eastAsia="Arial" w:ascii="Arial"/>
          <w:color w:val="525456"/>
          <w:w w:val="104"/>
          <w:sz w:val="12"/>
          <w:szCs w:val="12"/>
        </w:rPr>
        <w:t>B</w:t>
      </w:r>
      <w:r>
        <w:rPr>
          <w:rFonts w:cs="Arial" w:hAnsi="Arial" w:eastAsia="Arial" w:ascii="Arial"/>
          <w:color w:val="3D3F3D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525456"/>
          <w:w w:val="121"/>
          <w:sz w:val="12"/>
          <w:szCs w:val="12"/>
        </w:rPr>
        <w:t>yStor</w:t>
      </w:r>
      <w:r>
        <w:rPr>
          <w:rFonts w:cs="Arial" w:hAnsi="Arial" w:eastAsia="Arial" w:ascii="Arial"/>
          <w:color w:val="62666D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20"/>
        <w:ind w:left="191" w:right="-19"/>
      </w:pPr>
      <w:r>
        <w:rPr>
          <w:rFonts w:cs="Arial" w:hAnsi="Arial" w:eastAsia="Arial" w:ascii="Arial"/>
          <w:color w:val="9EA1AA"/>
          <w:w w:val="83"/>
          <w:sz w:val="12"/>
          <w:szCs w:val="12"/>
        </w:rPr>
        <w:t>P</w:t>
      </w:r>
      <w:r>
        <w:rPr>
          <w:rFonts w:cs="Arial" w:hAnsi="Arial" w:eastAsia="Arial" w:ascii="Arial"/>
          <w:color w:val="8E90A0"/>
          <w:w w:val="62"/>
          <w:sz w:val="12"/>
          <w:szCs w:val="12"/>
        </w:rPr>
        <w:t>l</w:t>
      </w:r>
      <w:r>
        <w:rPr>
          <w:rFonts w:cs="Arial" w:hAnsi="Arial" w:eastAsia="Arial" w:ascii="Arial"/>
          <w:color w:val="9EA1AA"/>
          <w:w w:val="100"/>
          <w:sz w:val="12"/>
          <w:szCs w:val="12"/>
        </w:rPr>
        <w:t>ataforma</w:t>
      </w:r>
      <w:r>
        <w:rPr>
          <w:rFonts w:cs="Arial" w:hAnsi="Arial" w:eastAsia="Arial" w:ascii="Arial"/>
          <w:color w:val="9EA1AA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C8C8CD"/>
          <w:spacing w:val="0"/>
          <w:w w:val="100"/>
          <w:sz w:val="12"/>
          <w:szCs w:val="12"/>
        </w:rPr>
        <w:t>-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comme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4"/>
          <w:sz w:val="12"/>
          <w:szCs w:val="12"/>
        </w:rPr>
        <w:t>comp</w:t>
      </w:r>
      <w:r>
        <w:rPr>
          <w:rFonts w:cs="Arial" w:hAnsi="Arial" w:eastAsia="Arial" w:ascii="Arial"/>
          <w:color w:val="8E90A0"/>
          <w:spacing w:val="0"/>
          <w:w w:val="62"/>
          <w:sz w:val="12"/>
          <w:szCs w:val="12"/>
        </w:rPr>
        <w:t>l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eta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EA1AA"/>
          <w:spacing w:val="-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co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8E90A0"/>
          <w:spacing w:val="3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q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es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5"/>
          <w:sz w:val="12"/>
          <w:szCs w:val="12"/>
        </w:rPr>
        <w:t>produtos</w:t>
      </w:r>
      <w:r>
        <w:rPr>
          <w:rFonts w:cs="Arial" w:hAnsi="Arial" w:eastAsia="Arial" w:ascii="Arial"/>
          <w:color w:val="B1B3BD"/>
          <w:spacing w:val="0"/>
          <w:w w:val="67"/>
          <w:sz w:val="12"/>
          <w:szCs w:val="12"/>
        </w:rPr>
        <w:t>,</w:t>
      </w:r>
      <w:r>
        <w:rPr>
          <w:rFonts w:cs="Arial" w:hAnsi="Arial" w:eastAsia="Arial" w:ascii="Arial"/>
          <w:color w:val="B1B3BD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B1B3BD"/>
          <w:spacing w:val="-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B1B3BD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ar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ri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h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B1B3BD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ompras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2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EA1AA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sistema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EA1AA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EA1AA"/>
          <w:spacing w:val="0"/>
          <w:w w:val="103"/>
          <w:sz w:val="12"/>
          <w:szCs w:val="12"/>
        </w:rPr>
        <w:t>pagamentos</w:t>
      </w:r>
      <w:r>
        <w:rPr>
          <w:rFonts w:cs="Arial" w:hAnsi="Arial" w:eastAsia="Arial" w:ascii="Arial"/>
          <w:color w:val="B1B3BD"/>
          <w:spacing w:val="0"/>
          <w:w w:val="67"/>
          <w:sz w:val="12"/>
          <w:szCs w:val="12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61"/>
        <w:ind w:left="185"/>
      </w:pPr>
      <w:r>
        <w:rPr>
          <w:rFonts w:cs="Arial" w:hAnsi="Arial" w:eastAsia="Arial" w:ascii="Arial"/>
          <w:b/>
          <w:color w:val="697EC6"/>
          <w:spacing w:val="0"/>
          <w:w w:val="113"/>
          <w:sz w:val="10"/>
          <w:szCs w:val="10"/>
        </w:rPr>
        <w:t>T</w:t>
      </w:r>
      <w:r>
        <w:rPr>
          <w:rFonts w:cs="Arial" w:hAnsi="Arial" w:eastAsia="Arial" w:ascii="Arial"/>
          <w:b/>
          <w:color w:val="8091CC"/>
          <w:spacing w:val="0"/>
          <w:w w:val="113"/>
          <w:sz w:val="10"/>
          <w:szCs w:val="10"/>
        </w:rPr>
        <w:t>e</w:t>
      </w:r>
      <w:r>
        <w:rPr>
          <w:rFonts w:cs="Arial" w:hAnsi="Arial" w:eastAsia="Arial" w:ascii="Arial"/>
          <w:b/>
          <w:color w:val="8091CC"/>
          <w:spacing w:val="-7"/>
          <w:w w:val="113"/>
          <w:sz w:val="10"/>
          <w:szCs w:val="10"/>
        </w:rPr>
        <w:t>c</w:t>
      </w:r>
      <w:r>
        <w:rPr>
          <w:rFonts w:cs="Arial" w:hAnsi="Arial" w:eastAsia="Arial" w:ascii="Arial"/>
          <w:b/>
          <w:color w:val="697EC6"/>
          <w:spacing w:val="0"/>
          <w:w w:val="113"/>
          <w:sz w:val="10"/>
          <w:szCs w:val="10"/>
        </w:rPr>
        <w:t>hnolo</w:t>
      </w:r>
      <w:r>
        <w:rPr>
          <w:rFonts w:cs="Arial" w:hAnsi="Arial" w:eastAsia="Arial" w:ascii="Arial"/>
          <w:b/>
          <w:color w:val="697EC6"/>
          <w:spacing w:val="-14"/>
          <w:w w:val="113"/>
          <w:sz w:val="10"/>
          <w:szCs w:val="10"/>
        </w:rPr>
        <w:t>g</w:t>
      </w:r>
      <w:r>
        <w:rPr>
          <w:rFonts w:cs="Arial" w:hAnsi="Arial" w:eastAsia="Arial" w:ascii="Arial"/>
          <w:b/>
          <w:color w:val="8091CC"/>
          <w:spacing w:val="-56"/>
          <w:w w:val="113"/>
          <w:sz w:val="10"/>
          <w:szCs w:val="10"/>
        </w:rPr>
        <w:t>e</w:t>
      </w:r>
      <w:r>
        <w:rPr>
          <w:rFonts w:cs="Arial" w:hAnsi="Arial" w:eastAsia="Arial" w:ascii="Arial"/>
          <w:b/>
          <w:color w:val="697EC6"/>
          <w:spacing w:val="0"/>
          <w:w w:val="113"/>
          <w:sz w:val="10"/>
          <w:szCs w:val="10"/>
        </w:rPr>
        <w:t>i</w:t>
      </w:r>
      <w:r>
        <w:rPr>
          <w:rFonts w:cs="Arial" w:hAnsi="Arial" w:eastAsia="Arial" w:ascii="Arial"/>
          <w:b/>
          <w:color w:val="697EC6"/>
          <w:spacing w:val="-8"/>
          <w:w w:val="113"/>
          <w:sz w:val="10"/>
          <w:szCs w:val="10"/>
        </w:rPr>
        <w:t> </w:t>
      </w:r>
      <w:r>
        <w:rPr>
          <w:rFonts w:cs="Arial" w:hAnsi="Arial" w:eastAsia="Arial" w:ascii="Arial"/>
          <w:b/>
          <w:color w:val="8091CC"/>
          <w:spacing w:val="0"/>
          <w:w w:val="100"/>
          <w:sz w:val="10"/>
          <w:szCs w:val="10"/>
        </w:rPr>
        <w:t>s:</w:t>
      </w:r>
      <w:r>
        <w:rPr>
          <w:rFonts w:cs="Arial" w:hAnsi="Arial" w:eastAsia="Arial" w:ascii="Arial"/>
          <w:b/>
          <w:color w:val="8091CC"/>
          <w:spacing w:val="28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96"/>
          <w:sz w:val="10"/>
          <w:szCs w:val="10"/>
        </w:rPr>
        <w:t>N</w:t>
      </w:r>
      <w:r>
        <w:rPr>
          <w:rFonts w:cs="Arial" w:hAnsi="Arial" w:eastAsia="Arial" w:ascii="Arial"/>
          <w:b/>
          <w:color w:val="8091CC"/>
          <w:spacing w:val="-6"/>
          <w:w w:val="115"/>
          <w:sz w:val="10"/>
          <w:szCs w:val="10"/>
        </w:rPr>
        <w:t>o</w:t>
      </w:r>
      <w:r>
        <w:rPr>
          <w:rFonts w:cs="Arial" w:hAnsi="Arial" w:eastAsia="Arial" w:ascii="Arial"/>
          <w:b/>
          <w:color w:val="697EC6"/>
          <w:spacing w:val="0"/>
          <w:w w:val="110"/>
          <w:sz w:val="10"/>
          <w:szCs w:val="10"/>
        </w:rPr>
        <w:t>d</w:t>
      </w:r>
      <w:r>
        <w:rPr>
          <w:rFonts w:cs="Arial" w:hAnsi="Arial" w:eastAsia="Arial" w:ascii="Arial"/>
          <w:b/>
          <w:color w:val="697EC6"/>
          <w:spacing w:val="-6"/>
          <w:w w:val="110"/>
          <w:sz w:val="10"/>
          <w:szCs w:val="10"/>
        </w:rPr>
        <w:t>e</w:t>
      </w:r>
      <w:r>
        <w:rPr>
          <w:rFonts w:cs="Arial" w:hAnsi="Arial" w:eastAsia="Arial" w:ascii="Arial"/>
          <w:b/>
          <w:color w:val="9AA7D8"/>
          <w:spacing w:val="0"/>
          <w:w w:val="63"/>
          <w:sz w:val="10"/>
          <w:szCs w:val="10"/>
        </w:rPr>
        <w:t>.</w:t>
      </w:r>
      <w:r>
        <w:rPr>
          <w:rFonts w:cs="Arial" w:hAnsi="Arial" w:eastAsia="Arial" w:ascii="Arial"/>
          <w:b/>
          <w:color w:val="697EC6"/>
          <w:spacing w:val="-7"/>
          <w:w w:val="131"/>
          <w:sz w:val="10"/>
          <w:szCs w:val="10"/>
        </w:rPr>
        <w:t>j</w:t>
      </w:r>
      <w:r>
        <w:rPr>
          <w:rFonts w:cs="Arial" w:hAnsi="Arial" w:eastAsia="Arial" w:ascii="Arial"/>
          <w:b/>
          <w:color w:val="8091CC"/>
          <w:spacing w:val="-6"/>
          <w:w w:val="105"/>
          <w:sz w:val="10"/>
          <w:szCs w:val="10"/>
        </w:rPr>
        <w:t>s</w:t>
      </w:r>
      <w:r>
        <w:rPr>
          <w:rFonts w:cs="Arial" w:hAnsi="Arial" w:eastAsia="Arial" w:ascii="Arial"/>
          <w:b/>
          <w:color w:val="9AA7D8"/>
          <w:spacing w:val="0"/>
          <w:w w:val="84"/>
          <w:sz w:val="10"/>
          <w:szCs w:val="10"/>
        </w:rPr>
        <w:t>,</w:t>
      </w:r>
      <w:r>
        <w:rPr>
          <w:rFonts w:cs="Arial" w:hAnsi="Arial" w:eastAsia="Arial" w:ascii="Arial"/>
          <w:b/>
          <w:color w:val="9AA7D8"/>
          <w:spacing w:val="0"/>
          <w:w w:val="100"/>
          <w:sz w:val="10"/>
          <w:szCs w:val="10"/>
        </w:rPr>
        <w:t>  </w:t>
      </w:r>
      <w:r>
        <w:rPr>
          <w:rFonts w:cs="Arial" w:hAnsi="Arial" w:eastAsia="Arial" w:ascii="Arial"/>
          <w:b/>
          <w:color w:val="9AA7D8"/>
          <w:spacing w:val="-9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80"/>
          <w:sz w:val="10"/>
          <w:szCs w:val="10"/>
        </w:rPr>
        <w:t>R</w:t>
      </w:r>
      <w:r>
        <w:rPr>
          <w:rFonts w:cs="Arial" w:hAnsi="Arial" w:eastAsia="Arial" w:ascii="Arial"/>
          <w:b/>
          <w:color w:val="8091CC"/>
          <w:spacing w:val="0"/>
          <w:w w:val="112"/>
          <w:sz w:val="10"/>
          <w:szCs w:val="10"/>
        </w:rPr>
        <w:t>ea</w:t>
      </w:r>
      <w:r>
        <w:rPr>
          <w:rFonts w:cs="Arial" w:hAnsi="Arial" w:eastAsia="Arial" w:ascii="Arial"/>
          <w:b/>
          <w:color w:val="8091CC"/>
          <w:spacing w:val="-6"/>
          <w:w w:val="112"/>
          <w:sz w:val="10"/>
          <w:szCs w:val="10"/>
        </w:rPr>
        <w:t>c</w:t>
      </w:r>
      <w:r>
        <w:rPr>
          <w:rFonts w:cs="Arial" w:hAnsi="Arial" w:eastAsia="Arial" w:ascii="Arial"/>
          <w:b/>
          <w:color w:val="506BBF"/>
          <w:spacing w:val="-7"/>
          <w:w w:val="126"/>
          <w:sz w:val="10"/>
          <w:szCs w:val="10"/>
        </w:rPr>
        <w:t>t</w:t>
      </w:r>
      <w:r>
        <w:rPr>
          <w:rFonts w:cs="Arial" w:hAnsi="Arial" w:eastAsia="Arial" w:ascii="Arial"/>
          <w:b/>
          <w:color w:val="697EC6"/>
          <w:spacing w:val="0"/>
          <w:w w:val="63"/>
          <w:sz w:val="10"/>
          <w:szCs w:val="10"/>
        </w:rPr>
        <w:t>,</w:t>
      </w:r>
      <w:r>
        <w:rPr>
          <w:rFonts w:cs="Arial" w:hAnsi="Arial" w:eastAsia="Arial" w:ascii="Arial"/>
          <w:b/>
          <w:color w:val="697E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5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97EC6"/>
          <w:spacing w:val="0"/>
          <w:w w:val="105"/>
          <w:sz w:val="10"/>
          <w:szCs w:val="10"/>
        </w:rPr>
        <w:t>P</w:t>
      </w:r>
      <w:r>
        <w:rPr>
          <w:rFonts w:cs="Arial" w:hAnsi="Arial" w:eastAsia="Arial" w:ascii="Arial"/>
          <w:b/>
          <w:color w:val="697EC6"/>
          <w:spacing w:val="-6"/>
          <w:w w:val="105"/>
          <w:sz w:val="10"/>
          <w:szCs w:val="10"/>
        </w:rPr>
        <w:t>o</w:t>
      </w:r>
      <w:r>
        <w:rPr>
          <w:rFonts w:cs="Arial" w:hAnsi="Arial" w:eastAsia="Arial" w:ascii="Arial"/>
          <w:b/>
          <w:color w:val="8091CC"/>
          <w:spacing w:val="-6"/>
          <w:w w:val="105"/>
          <w:sz w:val="10"/>
          <w:szCs w:val="10"/>
        </w:rPr>
        <w:t>s</w:t>
      </w:r>
      <w:r>
        <w:rPr>
          <w:rFonts w:cs="Arial" w:hAnsi="Arial" w:eastAsia="Arial" w:ascii="Arial"/>
          <w:b/>
          <w:color w:val="697EC6"/>
          <w:spacing w:val="0"/>
          <w:w w:val="120"/>
          <w:sz w:val="10"/>
          <w:szCs w:val="10"/>
        </w:rPr>
        <w:t>tg</w:t>
      </w:r>
      <w:r>
        <w:rPr>
          <w:rFonts w:cs="Arial" w:hAnsi="Arial" w:eastAsia="Arial" w:ascii="Arial"/>
          <w:b/>
          <w:color w:val="697EC6"/>
          <w:spacing w:val="-20"/>
          <w:w w:val="120"/>
          <w:sz w:val="10"/>
          <w:szCs w:val="10"/>
        </w:rPr>
        <w:t>r</w:t>
      </w:r>
      <w:r>
        <w:rPr>
          <w:rFonts w:cs="Arial" w:hAnsi="Arial" w:eastAsia="Arial" w:ascii="Arial"/>
          <w:b/>
          <w:color w:val="8091CC"/>
          <w:spacing w:val="0"/>
          <w:w w:val="105"/>
          <w:sz w:val="10"/>
          <w:szCs w:val="10"/>
        </w:rPr>
        <w:t>eS</w:t>
      </w:r>
      <w:r>
        <w:rPr>
          <w:rFonts w:cs="Arial" w:hAnsi="Arial" w:eastAsia="Arial" w:ascii="Arial"/>
          <w:b/>
          <w:color w:val="697EC6"/>
          <w:spacing w:val="0"/>
          <w:w w:val="97"/>
          <w:sz w:val="10"/>
          <w:szCs w:val="10"/>
        </w:rPr>
        <w:t>Q</w:t>
      </w:r>
      <w:r>
        <w:rPr>
          <w:rFonts w:cs="Arial" w:hAnsi="Arial" w:eastAsia="Arial" w:ascii="Arial"/>
          <w:b/>
          <w:color w:val="506BBF"/>
          <w:spacing w:val="0"/>
          <w:w w:val="100"/>
          <w:sz w:val="10"/>
          <w:szCs w:val="10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7"/>
          <w:szCs w:val="17"/>
        </w:rPr>
        <w:jc w:val="left"/>
        <w:spacing w:before="10" w:lineRule="exact" w:line="160"/>
      </w:pPr>
      <w:r>
        <w:br w:type="column"/>
      </w: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ind w:left="12"/>
      </w:pPr>
      <w:r>
        <w:rPr>
          <w:rFonts w:cs="Arial" w:hAnsi="Arial" w:eastAsia="Arial" w:ascii="Arial"/>
          <w:color w:val="506BBF"/>
          <w:spacing w:val="0"/>
          <w:w w:val="100"/>
          <w:sz w:val="18"/>
          <w:szCs w:val="18"/>
        </w:rPr>
        <w:t>Q</w:t>
      </w:r>
      <w:r>
        <w:rPr>
          <w:rFonts w:cs="Arial" w:hAnsi="Arial" w:eastAsia="Arial" w:ascii="Arial"/>
          <w:color w:val="506BBF"/>
          <w:spacing w:val="0"/>
          <w:w w:val="100"/>
          <w:sz w:val="18"/>
          <w:szCs w:val="18"/>
        </w:rPr>
        <w:t>   </w:t>
      </w:r>
      <w:r>
        <w:rPr>
          <w:rFonts w:cs="Arial" w:hAnsi="Arial" w:eastAsia="Arial" w:ascii="Arial"/>
          <w:color w:val="506BBF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3D3F3D"/>
          <w:spacing w:val="0"/>
          <w:w w:val="100"/>
          <w:sz w:val="18"/>
          <w:szCs w:val="18"/>
        </w:rPr>
        <w:t>lnteresses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6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</w:pP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44FAF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98"/>
          <w:sz w:val="12"/>
          <w:szCs w:val="12"/>
        </w:rPr>
        <w:t>T</w:t>
      </w:r>
      <w:r>
        <w:rPr>
          <w:rFonts w:cs="Arial" w:hAnsi="Arial" w:eastAsia="Arial" w:ascii="Arial"/>
          <w:color w:val="727C89"/>
          <w:spacing w:val="0"/>
          <w:w w:val="98"/>
          <w:sz w:val="12"/>
          <w:szCs w:val="12"/>
        </w:rPr>
        <w:t>ecn</w:t>
      </w:r>
      <w:r>
        <w:rPr>
          <w:rFonts w:cs="Arial" w:hAnsi="Arial" w:eastAsia="Arial" w:ascii="Arial"/>
          <w:color w:val="62666D"/>
          <w:spacing w:val="0"/>
          <w:w w:val="98"/>
          <w:sz w:val="12"/>
          <w:szCs w:val="12"/>
        </w:rPr>
        <w:t>o</w:t>
      </w:r>
      <w:r>
        <w:rPr>
          <w:rFonts w:cs="Arial" w:hAnsi="Arial" w:eastAsia="Arial" w:ascii="Arial"/>
          <w:color w:val="495D8C"/>
          <w:spacing w:val="0"/>
          <w:w w:val="98"/>
          <w:sz w:val="12"/>
          <w:szCs w:val="12"/>
        </w:rPr>
        <w:t>l</w:t>
      </w:r>
      <w:r>
        <w:rPr>
          <w:rFonts w:cs="Arial" w:hAnsi="Arial" w:eastAsia="Arial" w:ascii="Arial"/>
          <w:color w:val="727C89"/>
          <w:spacing w:val="0"/>
          <w:w w:val="98"/>
          <w:sz w:val="12"/>
          <w:szCs w:val="12"/>
        </w:rPr>
        <w:t>o</w:t>
      </w:r>
      <w:r>
        <w:rPr>
          <w:rFonts w:cs="Arial" w:hAnsi="Arial" w:eastAsia="Arial" w:ascii="Arial"/>
          <w:color w:val="62666D"/>
          <w:spacing w:val="0"/>
          <w:w w:val="98"/>
          <w:sz w:val="12"/>
          <w:szCs w:val="12"/>
        </w:rPr>
        <w:t>g</w:t>
      </w:r>
      <w:r>
        <w:rPr>
          <w:rFonts w:cs="Arial" w:hAnsi="Arial" w:eastAsia="Arial" w:ascii="Arial"/>
          <w:color w:val="727C89"/>
          <w:spacing w:val="0"/>
          <w:w w:val="98"/>
          <w:sz w:val="12"/>
          <w:szCs w:val="12"/>
        </w:rPr>
        <w:t>ia</w:t>
      </w:r>
      <w:r>
        <w:rPr>
          <w:rFonts w:cs="Arial" w:hAnsi="Arial" w:eastAsia="Arial" w:ascii="Arial"/>
          <w:color w:val="727C89"/>
          <w:spacing w:val="0"/>
          <w:w w:val="98"/>
          <w:sz w:val="12"/>
          <w:szCs w:val="12"/>
        </w:rPr>
        <w:t>  </w:t>
      </w:r>
      <w:r>
        <w:rPr>
          <w:rFonts w:cs="Arial" w:hAnsi="Arial" w:eastAsia="Arial" w:ascii="Arial"/>
          <w:color w:val="727C89"/>
          <w:spacing w:val="11"/>
          <w:w w:val="98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727C89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6566E"/>
          <w:spacing w:val="0"/>
          <w:w w:val="83"/>
          <w:sz w:val="12"/>
          <w:szCs w:val="12"/>
        </w:rPr>
        <w:t>i</w:t>
      </w:r>
      <w:r>
        <w:rPr>
          <w:rFonts w:cs="Arial" w:hAnsi="Arial" w:eastAsia="Arial" w:ascii="Arial"/>
          <w:color w:val="8E90A0"/>
          <w:spacing w:val="0"/>
          <w:w w:val="83"/>
          <w:sz w:val="12"/>
          <w:szCs w:val="12"/>
        </w:rPr>
        <w:t>n</w:t>
      </w:r>
      <w:r>
        <w:rPr>
          <w:rFonts w:cs="Arial" w:hAnsi="Arial" w:eastAsia="Arial" w:ascii="Arial"/>
          <w:color w:val="727C89"/>
          <w:spacing w:val="0"/>
          <w:w w:val="111"/>
          <w:sz w:val="12"/>
          <w:szCs w:val="12"/>
        </w:rPr>
        <w:t>to</w:t>
      </w:r>
      <w:r>
        <w:rPr>
          <w:rFonts w:cs="Arial" w:hAnsi="Arial" w:eastAsia="Arial" w:ascii="Arial"/>
          <w:color w:val="728AA5"/>
          <w:spacing w:val="0"/>
          <w:w w:val="97"/>
          <w:sz w:val="12"/>
          <w:szCs w:val="12"/>
        </w:rPr>
        <w:t>r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rnacao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</w:pP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44FAF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Rob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6tica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</w:pP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44FAF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76"/>
          <w:sz w:val="12"/>
          <w:szCs w:val="12"/>
        </w:rPr>
        <w:t>E</w:t>
      </w:r>
      <w:r>
        <w:rPr>
          <w:rFonts w:cs="Arial" w:hAnsi="Arial" w:eastAsia="Arial" w:ascii="Arial"/>
          <w:color w:val="6B4954"/>
          <w:spacing w:val="0"/>
          <w:w w:val="62"/>
          <w:sz w:val="12"/>
          <w:szCs w:val="12"/>
        </w:rPr>
        <w:t>l</w:t>
      </w:r>
      <w:r>
        <w:rPr>
          <w:rFonts w:cs="Arial" w:hAnsi="Arial" w:eastAsia="Arial" w:ascii="Arial"/>
          <w:color w:val="62666D"/>
          <w:spacing w:val="0"/>
          <w:w w:val="91"/>
          <w:sz w:val="12"/>
          <w:szCs w:val="12"/>
        </w:rPr>
        <w:t>e</w:t>
      </w:r>
      <w:r>
        <w:rPr>
          <w:rFonts w:cs="Arial" w:hAnsi="Arial" w:eastAsia="Arial" w:ascii="Arial"/>
          <w:color w:val="46566E"/>
          <w:spacing w:val="0"/>
          <w:w w:val="117"/>
          <w:sz w:val="12"/>
          <w:szCs w:val="12"/>
        </w:rPr>
        <w:t>t</w:t>
      </w:r>
      <w:r>
        <w:rPr>
          <w:rFonts w:cs="Arial" w:hAnsi="Arial" w:eastAsia="Arial" w:ascii="Arial"/>
          <w:color w:val="728AA5"/>
          <w:spacing w:val="0"/>
          <w:w w:val="97"/>
          <w:sz w:val="12"/>
          <w:szCs w:val="12"/>
        </w:rPr>
        <w:t>r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728AA5"/>
          <w:spacing w:val="0"/>
          <w:w w:val="91"/>
          <w:sz w:val="12"/>
          <w:szCs w:val="12"/>
        </w:rPr>
        <w:t>n</w:t>
      </w:r>
      <w:r>
        <w:rPr>
          <w:rFonts w:cs="Arial" w:hAnsi="Arial" w:eastAsia="Arial" w:ascii="Arial"/>
          <w:color w:val="343D5B"/>
          <w:spacing w:val="0"/>
          <w:w w:val="83"/>
          <w:sz w:val="12"/>
          <w:szCs w:val="12"/>
        </w:rPr>
        <w:t>i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ca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ind w:left="42"/>
      </w:pPr>
      <w:r>
        <w:rPr>
          <w:rFonts w:cs="Times New Roman" w:hAnsi="Times New Roman" w:eastAsia="Times New Roman" w:ascii="Times New Roman"/>
          <w:color w:val="506BBF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506BBF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color w:val="506BBF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color w:val="3D3F3D"/>
          <w:spacing w:val="0"/>
          <w:w w:val="100"/>
          <w:sz w:val="18"/>
          <w:szCs w:val="18"/>
        </w:rPr>
        <w:t>Qualidades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6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10"/>
        <w:ind w:left="137" w:right="514" w:hanging="137"/>
      </w:pP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44FAF"/>
          <w:spacing w:val="2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97"/>
          <w:sz w:val="12"/>
          <w:szCs w:val="12"/>
        </w:rPr>
        <w:t>A</w:t>
      </w:r>
      <w:r>
        <w:rPr>
          <w:rFonts w:cs="Arial" w:hAnsi="Arial" w:eastAsia="Arial" w:ascii="Arial"/>
          <w:color w:val="343D5B"/>
          <w:spacing w:val="0"/>
          <w:w w:val="83"/>
          <w:sz w:val="12"/>
          <w:szCs w:val="12"/>
        </w:rPr>
        <w:t>l</w:t>
      </w:r>
      <w:r>
        <w:rPr>
          <w:rFonts w:cs="Arial" w:hAnsi="Arial" w:eastAsia="Arial" w:ascii="Arial"/>
          <w:color w:val="495D8C"/>
          <w:spacing w:val="0"/>
          <w:w w:val="134"/>
          <w:sz w:val="12"/>
          <w:szCs w:val="12"/>
        </w:rPr>
        <w:t>t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-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96"/>
          <w:sz w:val="12"/>
          <w:szCs w:val="12"/>
        </w:rPr>
        <w:t>se</w:t>
      </w:r>
      <w:r>
        <w:rPr>
          <w:rFonts w:cs="Arial" w:hAnsi="Arial" w:eastAsia="Arial" w:ascii="Arial"/>
          <w:color w:val="728AA5"/>
          <w:spacing w:val="0"/>
          <w:w w:val="91"/>
          <w:sz w:val="12"/>
          <w:szCs w:val="12"/>
        </w:rPr>
        <w:t>n</w:t>
      </w:r>
      <w:r>
        <w:rPr>
          <w:rFonts w:cs="Arial" w:hAnsi="Arial" w:eastAsia="Arial" w:ascii="Arial"/>
          <w:color w:val="596E89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727C89"/>
          <w:spacing w:val="0"/>
          <w:w w:val="62"/>
          <w:sz w:val="12"/>
          <w:szCs w:val="12"/>
        </w:rPr>
        <w:t>i</w:t>
      </w:r>
      <w:r>
        <w:rPr>
          <w:rFonts w:cs="Arial" w:hAnsi="Arial" w:eastAsia="Arial" w:ascii="Arial"/>
          <w:color w:val="62666D"/>
          <w:spacing w:val="0"/>
          <w:w w:val="83"/>
          <w:sz w:val="12"/>
          <w:szCs w:val="12"/>
        </w:rPr>
        <w:t>d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727C89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727C89"/>
          <w:spacing w:val="2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qa</w:t>
      </w:r>
      <w:r>
        <w:rPr>
          <w:rFonts w:cs="Arial" w:hAnsi="Arial" w:eastAsia="Arial" w:ascii="Arial"/>
          <w:color w:val="596E89"/>
          <w:spacing w:val="0"/>
          <w:w w:val="100"/>
          <w:sz w:val="12"/>
          <w:szCs w:val="12"/>
        </w:rPr>
        <w:t>ni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z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aca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8E90A0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96E89"/>
          <w:spacing w:val="0"/>
          <w:w w:val="97"/>
          <w:sz w:val="12"/>
          <w:szCs w:val="12"/>
        </w:rPr>
        <w:t>r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727C89"/>
          <w:spacing w:val="0"/>
          <w:w w:val="103"/>
          <w:sz w:val="12"/>
          <w:szCs w:val="12"/>
        </w:rPr>
        <w:t>spo</w:t>
      </w:r>
      <w:r>
        <w:rPr>
          <w:rFonts w:cs="Arial" w:hAnsi="Arial" w:eastAsia="Arial" w:ascii="Arial"/>
          <w:color w:val="596E89"/>
          <w:spacing w:val="0"/>
          <w:w w:val="91"/>
          <w:sz w:val="12"/>
          <w:szCs w:val="12"/>
        </w:rPr>
        <w:t>n</w:t>
      </w:r>
      <w:r>
        <w:rPr>
          <w:rFonts w:cs="Arial" w:hAnsi="Arial" w:eastAsia="Arial" w:ascii="Arial"/>
          <w:color w:val="727C89"/>
          <w:spacing w:val="0"/>
          <w:w w:val="91"/>
          <w:sz w:val="12"/>
          <w:szCs w:val="12"/>
        </w:rPr>
        <w:t>s</w:t>
      </w:r>
      <w:r>
        <w:rPr>
          <w:rFonts w:cs="Arial" w:hAnsi="Arial" w:eastAsia="Arial" w:ascii="Arial"/>
          <w:color w:val="62666D"/>
          <w:spacing w:val="0"/>
          <w:w w:val="91"/>
          <w:sz w:val="12"/>
          <w:szCs w:val="12"/>
        </w:rPr>
        <w:t>a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46566E"/>
          <w:spacing w:val="0"/>
          <w:w w:val="83"/>
          <w:sz w:val="12"/>
          <w:szCs w:val="12"/>
        </w:rPr>
        <w:t>i</w:t>
      </w:r>
      <w:r>
        <w:rPr>
          <w:rFonts w:cs="Arial" w:hAnsi="Arial" w:eastAsia="Arial" w:ascii="Arial"/>
          <w:color w:val="728AA5"/>
          <w:spacing w:val="0"/>
          <w:w w:val="62"/>
          <w:sz w:val="12"/>
          <w:szCs w:val="12"/>
        </w:rPr>
        <w:t>l</w:t>
      </w:r>
      <w:r>
        <w:rPr>
          <w:rFonts w:cs="Arial" w:hAnsi="Arial" w:eastAsia="Arial" w:ascii="Arial"/>
          <w:color w:val="727C89"/>
          <w:spacing w:val="0"/>
          <w:w w:val="104"/>
          <w:sz w:val="12"/>
          <w:szCs w:val="12"/>
        </w:rPr>
        <w:t>i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727C89"/>
          <w:spacing w:val="0"/>
          <w:w w:val="83"/>
          <w:sz w:val="12"/>
          <w:szCs w:val="12"/>
        </w:rPr>
        <w:t>a</w:t>
      </w:r>
      <w:r>
        <w:rPr>
          <w:rFonts w:cs="Arial" w:hAnsi="Arial" w:eastAsia="Arial" w:ascii="Arial"/>
          <w:color w:val="596E89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10"/>
        <w:ind w:left="131" w:right="89" w:hanging="131"/>
      </w:pP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44FAF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83"/>
          <w:sz w:val="12"/>
          <w:szCs w:val="12"/>
        </w:rPr>
        <w:t>F</w:t>
      </w:r>
      <w:r>
        <w:rPr>
          <w:rFonts w:cs="Arial" w:hAnsi="Arial" w:eastAsia="Arial" w:ascii="Arial"/>
          <w:color w:val="727C89"/>
          <w:spacing w:val="0"/>
          <w:w w:val="101"/>
          <w:sz w:val="12"/>
          <w:szCs w:val="12"/>
        </w:rPr>
        <w:t>ac</w:t>
      </w:r>
      <w:r>
        <w:rPr>
          <w:rFonts w:cs="Arial" w:hAnsi="Arial" w:eastAsia="Arial" w:ascii="Arial"/>
          <w:color w:val="62666D"/>
          <w:spacing w:val="0"/>
          <w:w w:val="104"/>
          <w:sz w:val="12"/>
          <w:szCs w:val="12"/>
        </w:rPr>
        <w:t>i</w:t>
      </w:r>
      <w:r>
        <w:rPr>
          <w:rFonts w:cs="Arial" w:hAnsi="Arial" w:eastAsia="Arial" w:ascii="Arial"/>
          <w:color w:val="74A7D3"/>
          <w:spacing w:val="0"/>
          <w:w w:val="62"/>
          <w:sz w:val="12"/>
          <w:szCs w:val="12"/>
        </w:rPr>
        <w:t>l</w:t>
      </w:r>
      <w:r>
        <w:rPr>
          <w:rFonts w:cs="Arial" w:hAnsi="Arial" w:eastAsia="Arial" w:ascii="Arial"/>
          <w:color w:val="727C89"/>
          <w:spacing w:val="0"/>
          <w:w w:val="62"/>
          <w:sz w:val="12"/>
          <w:szCs w:val="12"/>
        </w:rPr>
        <w:t>i</w:t>
      </w:r>
      <w:r>
        <w:rPr>
          <w:rFonts w:cs="Arial" w:hAnsi="Arial" w:eastAsia="Arial" w:ascii="Arial"/>
          <w:color w:val="62666D"/>
          <w:spacing w:val="0"/>
          <w:w w:val="96"/>
          <w:sz w:val="12"/>
          <w:szCs w:val="12"/>
        </w:rPr>
        <w:t>da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27C89"/>
          <w:spacing w:val="-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727C89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91"/>
          <w:sz w:val="12"/>
          <w:szCs w:val="12"/>
        </w:rPr>
        <w:t>a</w:t>
      </w:r>
      <w:r>
        <w:rPr>
          <w:rFonts w:cs="Arial" w:hAnsi="Arial" w:eastAsia="Arial" w:ascii="Arial"/>
          <w:color w:val="596E89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8E90A0"/>
          <w:spacing w:val="0"/>
          <w:w w:val="91"/>
          <w:sz w:val="12"/>
          <w:szCs w:val="12"/>
        </w:rPr>
        <w:t>a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62666D"/>
          <w:spacing w:val="0"/>
          <w:w w:val="117"/>
          <w:sz w:val="12"/>
          <w:szCs w:val="12"/>
        </w:rPr>
        <w:t>t</w:t>
      </w:r>
      <w:r>
        <w:rPr>
          <w:rFonts w:cs="Arial" w:hAnsi="Arial" w:eastAsia="Arial" w:ascii="Arial"/>
          <w:color w:val="727C89"/>
          <w:spacing w:val="0"/>
          <w:w w:val="83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91"/>
          <w:sz w:val="12"/>
          <w:szCs w:val="12"/>
        </w:rPr>
        <w:t>c</w:t>
      </w:r>
      <w:r>
        <w:rPr>
          <w:rFonts w:cs="Arial" w:hAnsi="Arial" w:eastAsia="Arial" w:ascii="Arial"/>
          <w:color w:val="62666D"/>
          <w:spacing w:val="0"/>
          <w:w w:val="83"/>
          <w:sz w:val="12"/>
          <w:szCs w:val="12"/>
        </w:rPr>
        <w:t>a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727C89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em</w:t>
      </w:r>
      <w:r>
        <w:rPr>
          <w:rFonts w:cs="Arial" w:hAnsi="Arial" w:eastAsia="Arial" w:ascii="Arial"/>
          <w:color w:val="727C89"/>
          <w:spacing w:val="2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103"/>
          <w:sz w:val="12"/>
          <w:szCs w:val="12"/>
        </w:rPr>
        <w:t>qualque</w:t>
      </w:r>
      <w:r>
        <w:rPr>
          <w:rFonts w:cs="Arial" w:hAnsi="Arial" w:eastAsia="Arial" w:ascii="Arial"/>
          <w:color w:val="728AA5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728AA5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91"/>
          <w:sz w:val="12"/>
          <w:szCs w:val="12"/>
        </w:rPr>
        <w:t>a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mb</w:t>
      </w:r>
      <w:r>
        <w:rPr>
          <w:rFonts w:cs="Arial" w:hAnsi="Arial" w:eastAsia="Arial" w:ascii="Arial"/>
          <w:color w:val="596E89"/>
          <w:spacing w:val="0"/>
          <w:w w:val="62"/>
          <w:sz w:val="12"/>
          <w:szCs w:val="12"/>
        </w:rPr>
        <w:t>i</w:t>
      </w:r>
      <w:r>
        <w:rPr>
          <w:rFonts w:cs="Arial" w:hAnsi="Arial" w:eastAsia="Arial" w:ascii="Arial"/>
          <w:color w:val="727C89"/>
          <w:spacing w:val="0"/>
          <w:w w:val="91"/>
          <w:sz w:val="12"/>
          <w:szCs w:val="12"/>
        </w:rPr>
        <w:t>e</w:t>
      </w:r>
      <w:r>
        <w:rPr>
          <w:rFonts w:cs="Arial" w:hAnsi="Arial" w:eastAsia="Arial" w:ascii="Arial"/>
          <w:color w:val="62666D"/>
          <w:spacing w:val="0"/>
          <w:w w:val="91"/>
          <w:sz w:val="12"/>
          <w:szCs w:val="12"/>
        </w:rPr>
        <w:t>n</w:t>
      </w:r>
      <w:r>
        <w:rPr>
          <w:rFonts w:cs="Arial" w:hAnsi="Arial" w:eastAsia="Arial" w:ascii="Arial"/>
          <w:color w:val="596E89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62666D"/>
          <w:spacing w:val="0"/>
          <w:w w:val="100"/>
          <w:sz w:val="12"/>
          <w:szCs w:val="12"/>
        </w:rPr>
        <w:t>   </w:t>
      </w:r>
      <w:r>
        <w:rPr>
          <w:rFonts w:cs="Arial" w:hAnsi="Arial" w:eastAsia="Arial" w:ascii="Arial"/>
          <w:color w:val="62666D"/>
          <w:spacing w:val="-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727C89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8AA5"/>
          <w:spacing w:val="0"/>
          <w:w w:val="134"/>
          <w:sz w:val="12"/>
          <w:szCs w:val="12"/>
        </w:rPr>
        <w:t>t</w:t>
      </w:r>
      <w:r>
        <w:rPr>
          <w:rFonts w:cs="Arial" w:hAnsi="Arial" w:eastAsia="Arial" w:ascii="Arial"/>
          <w:color w:val="8E90A0"/>
          <w:spacing w:val="0"/>
          <w:w w:val="111"/>
          <w:sz w:val="12"/>
          <w:szCs w:val="12"/>
        </w:rPr>
        <w:t>r</w:t>
      </w:r>
      <w:r>
        <w:rPr>
          <w:rFonts w:cs="Arial" w:hAnsi="Arial" w:eastAsia="Arial" w:ascii="Arial"/>
          <w:color w:val="727C89"/>
          <w:spacing w:val="0"/>
          <w:w w:val="83"/>
          <w:sz w:val="12"/>
          <w:szCs w:val="12"/>
        </w:rPr>
        <w:t>a</w:t>
      </w:r>
      <w:r>
        <w:rPr>
          <w:rFonts w:cs="Arial" w:hAnsi="Arial" w:eastAsia="Arial" w:ascii="Arial"/>
          <w:color w:val="8E90A0"/>
          <w:spacing w:val="0"/>
          <w:w w:val="91"/>
          <w:sz w:val="12"/>
          <w:szCs w:val="12"/>
        </w:rPr>
        <w:t>b</w:t>
      </w:r>
      <w:r>
        <w:rPr>
          <w:rFonts w:cs="Arial" w:hAnsi="Arial" w:eastAsia="Arial" w:ascii="Arial"/>
          <w:color w:val="727C89"/>
          <w:spacing w:val="0"/>
          <w:w w:val="89"/>
          <w:sz w:val="12"/>
          <w:szCs w:val="12"/>
        </w:rPr>
        <w:t>al</w:t>
      </w:r>
      <w:r>
        <w:rPr>
          <w:rFonts w:cs="Arial" w:hAnsi="Arial" w:eastAsia="Arial" w:ascii="Arial"/>
          <w:color w:val="728AA5"/>
          <w:spacing w:val="0"/>
          <w:w w:val="91"/>
          <w:sz w:val="12"/>
          <w:szCs w:val="12"/>
        </w:rPr>
        <w:t>h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ectPr>
          <w:type w:val="continuous"/>
          <w:pgSz w:w="12240" w:h="15840"/>
          <w:pgMar w:top="700" w:bottom="280" w:left="1380" w:right="1600"/>
          <w:cols w:num="2" w:equalWidth="off">
            <w:col w:w="5937" w:space="900"/>
            <w:col w:w="2423"/>
          </w:cols>
        </w:sectPr>
      </w:pP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•</w:t>
      </w:r>
      <w:r>
        <w:rPr>
          <w:rFonts w:cs="Arial" w:hAnsi="Arial" w:eastAsia="Arial" w:ascii="Arial"/>
          <w:color w:val="344FAF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44FAF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62666D"/>
          <w:spacing w:val="0"/>
          <w:w w:val="95"/>
          <w:sz w:val="12"/>
          <w:szCs w:val="12"/>
        </w:rPr>
        <w:t>B</w:t>
      </w:r>
      <w:r>
        <w:rPr>
          <w:rFonts w:cs="Arial" w:hAnsi="Arial" w:eastAsia="Arial" w:ascii="Arial"/>
          <w:color w:val="727C89"/>
          <w:spacing w:val="0"/>
          <w:w w:val="95"/>
          <w:sz w:val="12"/>
          <w:szCs w:val="12"/>
        </w:rPr>
        <w:t>oa</w:t>
      </w:r>
      <w:r>
        <w:rPr>
          <w:rFonts w:cs="Arial" w:hAnsi="Arial" w:eastAsia="Arial" w:ascii="Arial"/>
          <w:color w:val="727C89"/>
          <w:spacing w:val="22"/>
          <w:w w:val="95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95"/>
          <w:sz w:val="12"/>
          <w:szCs w:val="12"/>
        </w:rPr>
        <w:t>ap</w:t>
      </w:r>
      <w:r>
        <w:rPr>
          <w:rFonts w:cs="Arial" w:hAnsi="Arial" w:eastAsia="Arial" w:ascii="Arial"/>
          <w:color w:val="728AA5"/>
          <w:spacing w:val="0"/>
          <w:w w:val="95"/>
          <w:sz w:val="12"/>
          <w:szCs w:val="12"/>
        </w:rPr>
        <w:t>r</w:t>
      </w:r>
      <w:r>
        <w:rPr>
          <w:rFonts w:cs="Arial" w:hAnsi="Arial" w:eastAsia="Arial" w:ascii="Arial"/>
          <w:color w:val="8E90A0"/>
          <w:spacing w:val="0"/>
          <w:w w:val="95"/>
          <w:sz w:val="12"/>
          <w:szCs w:val="12"/>
        </w:rPr>
        <w:t>e</w:t>
      </w:r>
      <w:r>
        <w:rPr>
          <w:rFonts w:cs="Arial" w:hAnsi="Arial" w:eastAsia="Arial" w:ascii="Arial"/>
          <w:color w:val="727C89"/>
          <w:spacing w:val="0"/>
          <w:w w:val="95"/>
          <w:sz w:val="12"/>
          <w:szCs w:val="12"/>
        </w:rPr>
        <w:t>se</w:t>
      </w:r>
      <w:r>
        <w:rPr>
          <w:rFonts w:cs="Arial" w:hAnsi="Arial" w:eastAsia="Arial" w:ascii="Arial"/>
          <w:color w:val="596E89"/>
          <w:spacing w:val="0"/>
          <w:w w:val="95"/>
          <w:sz w:val="12"/>
          <w:szCs w:val="12"/>
        </w:rPr>
        <w:t>n</w:t>
      </w:r>
      <w:r>
        <w:rPr>
          <w:rFonts w:cs="Arial" w:hAnsi="Arial" w:eastAsia="Arial" w:ascii="Arial"/>
          <w:color w:val="727C89"/>
          <w:spacing w:val="0"/>
          <w:w w:val="95"/>
          <w:sz w:val="12"/>
          <w:szCs w:val="12"/>
        </w:rPr>
        <w:t>tac</w:t>
      </w:r>
      <w:r>
        <w:rPr>
          <w:rFonts w:cs="Arial" w:hAnsi="Arial" w:eastAsia="Arial" w:ascii="Arial"/>
          <w:color w:val="8E90A0"/>
          <w:spacing w:val="0"/>
          <w:w w:val="95"/>
          <w:sz w:val="12"/>
          <w:szCs w:val="12"/>
        </w:rPr>
        <w:t>a</w:t>
      </w:r>
      <w:r>
        <w:rPr>
          <w:rFonts w:cs="Arial" w:hAnsi="Arial" w:eastAsia="Arial" w:ascii="Arial"/>
          <w:color w:val="727C89"/>
          <w:spacing w:val="0"/>
          <w:w w:val="95"/>
          <w:sz w:val="12"/>
          <w:szCs w:val="12"/>
        </w:rPr>
        <w:t>o</w:t>
      </w:r>
      <w:r>
        <w:rPr>
          <w:rFonts w:cs="Arial" w:hAnsi="Arial" w:eastAsia="Arial" w:ascii="Arial"/>
          <w:color w:val="727C89"/>
          <w:spacing w:val="0"/>
          <w:w w:val="95"/>
          <w:sz w:val="12"/>
          <w:szCs w:val="12"/>
        </w:rPr>
        <w:t>   </w:t>
      </w:r>
      <w:r>
        <w:rPr>
          <w:rFonts w:cs="Arial" w:hAnsi="Arial" w:eastAsia="Arial" w:ascii="Arial"/>
          <w:color w:val="727C89"/>
          <w:spacing w:val="28"/>
          <w:w w:val="95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134"/>
          <w:sz w:val="12"/>
          <w:szCs w:val="12"/>
        </w:rPr>
        <w:t>f</w:t>
      </w:r>
      <w:r>
        <w:rPr>
          <w:rFonts w:cs="Arial" w:hAnsi="Arial" w:eastAsia="Arial" w:ascii="Arial"/>
          <w:color w:val="8E90A0"/>
          <w:spacing w:val="0"/>
          <w:w w:val="83"/>
          <w:sz w:val="12"/>
          <w:szCs w:val="12"/>
        </w:rPr>
        <w:t>i</w:t>
      </w:r>
      <w:r>
        <w:rPr>
          <w:rFonts w:cs="Arial" w:hAnsi="Arial" w:eastAsia="Arial" w:ascii="Arial"/>
          <w:color w:val="727C89"/>
          <w:spacing w:val="0"/>
          <w:w w:val="91"/>
          <w:sz w:val="12"/>
          <w:szCs w:val="12"/>
        </w:rPr>
        <w:t>s</w:t>
      </w:r>
      <w:r>
        <w:rPr>
          <w:rFonts w:cs="Arial" w:hAnsi="Arial" w:eastAsia="Arial" w:ascii="Arial"/>
          <w:color w:val="8E90A0"/>
          <w:spacing w:val="0"/>
          <w:w w:val="96"/>
          <w:sz w:val="12"/>
          <w:szCs w:val="12"/>
        </w:rPr>
        <w:t>ic</w:t>
      </w:r>
      <w:r>
        <w:rPr>
          <w:rFonts w:cs="Arial" w:hAnsi="Arial" w:eastAsia="Arial" w:ascii="Arial"/>
          <w:color w:val="727C89"/>
          <w:spacing w:val="0"/>
          <w:w w:val="83"/>
          <w:sz w:val="12"/>
          <w:szCs w:val="12"/>
        </w:rPr>
        <w:t>a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727C89"/>
          <w:spacing w:val="-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727C89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727C89"/>
          <w:spacing w:val="0"/>
          <w:w w:val="94"/>
          <w:sz w:val="12"/>
          <w:szCs w:val="12"/>
        </w:rPr>
        <w:t>m</w:t>
      </w:r>
      <w:r>
        <w:rPr>
          <w:rFonts w:cs="Arial" w:hAnsi="Arial" w:eastAsia="Arial" w:ascii="Arial"/>
          <w:color w:val="8E90A0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728AA5"/>
          <w:spacing w:val="0"/>
          <w:w w:val="97"/>
          <w:sz w:val="12"/>
          <w:szCs w:val="12"/>
        </w:rPr>
        <w:t>r</w:t>
      </w:r>
      <w:r>
        <w:rPr>
          <w:rFonts w:cs="Arial" w:hAnsi="Arial" w:eastAsia="Arial" w:ascii="Arial"/>
          <w:color w:val="62666D"/>
          <w:spacing w:val="0"/>
          <w:w w:val="83"/>
          <w:sz w:val="12"/>
          <w:szCs w:val="12"/>
        </w:rPr>
        <w:t>a</w:t>
      </w:r>
      <w:r>
        <w:rPr>
          <w:rFonts w:cs="Arial" w:hAnsi="Arial" w:eastAsia="Arial" w:ascii="Arial"/>
          <w:color w:val="727C89"/>
          <w:spacing w:val="0"/>
          <w:w w:val="62"/>
          <w:sz w:val="12"/>
          <w:szCs w:val="12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Courier New" w:hAnsi="Courier New" w:eastAsia="Courier New" w:ascii="Courier New"/>
          <w:sz w:val="16"/>
          <w:szCs w:val="16"/>
        </w:rPr>
        <w:jc w:val="left"/>
        <w:spacing w:before="80"/>
        <w:ind w:left="111"/>
      </w:pPr>
      <w:r>
        <w:rPr>
          <w:rFonts w:cs="Courier New" w:hAnsi="Courier New" w:eastAsia="Courier New" w:ascii="Courier New"/>
          <w:color w:val="444241"/>
          <w:w w:val="86"/>
          <w:sz w:val="16"/>
          <w:szCs w:val="16"/>
        </w:rPr>
        <w:t>Agua</w:t>
      </w:r>
      <w:r>
        <w:rPr>
          <w:rFonts w:cs="Courier New" w:hAnsi="Courier New" w:eastAsia="Courier New" w:ascii="Courier New"/>
          <w:color w:val="444241"/>
          <w:spacing w:val="-63"/>
          <w:w w:val="100"/>
          <w:sz w:val="16"/>
          <w:szCs w:val="16"/>
        </w:rPr>
        <w:t> </w:t>
      </w:r>
      <w:r>
        <w:rPr>
          <w:rFonts w:cs="Courier New" w:hAnsi="Courier New" w:eastAsia="Courier New" w:ascii="Courier New"/>
          <w:color w:val="444241"/>
          <w:spacing w:val="0"/>
          <w:w w:val="81"/>
          <w:sz w:val="16"/>
          <w:szCs w:val="16"/>
        </w:rPr>
        <w:t>Pay</w:t>
      </w:r>
      <w:r>
        <w:rPr>
          <w:rFonts w:cs="Courier New" w:hAnsi="Courier New" w:eastAsia="Courier New" w:ascii="Courier New"/>
          <w:color w:val="000000"/>
          <w:spacing w:val="0"/>
          <w:w w:val="100"/>
          <w:sz w:val="16"/>
          <w:szCs w:val="16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310"/>
        <w:ind w:left="105" w:right="3368" w:firstLine="6"/>
      </w:pPr>
      <w:r>
        <w:pict>
          <v:group style="position:absolute;margin-left:350pt;margin-top:41.5453pt;width:32pt;height:0pt;mso-position-horizontal-relative:page;mso-position-vertical-relative:paragraph;z-index:-435" coordorigin="7000,831" coordsize="640,0">
            <v:shape style="position:absolute;left:7000;top:831;width:640;height:0" coordorigin="7000,831" coordsize="640,0" path="m7000,831l7640,831e" filled="f" stroked="t" strokeweight="0pt" strokecolor="#E2E2E4">
              <v:path arrowok="t"/>
            </v:shape>
            <w10:wrap type="none"/>
          </v:group>
        </w:pic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Sistema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799A3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pagamentos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799A3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799A3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agua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com</w:t>
      </w:r>
      <w:r>
        <w:rPr>
          <w:rFonts w:cs="Arial" w:hAnsi="Arial" w:eastAsia="Arial" w:ascii="Arial"/>
          <w:color w:val="9799A3"/>
          <w:spacing w:val="3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inteqracao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9799A3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sistemas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799A3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taturacao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799A3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9799A3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processamento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 </w:t>
      </w:r>
      <w:r>
        <w:rPr>
          <w:rFonts w:cs="Arial" w:hAnsi="Arial" w:eastAsia="Arial" w:ascii="Arial"/>
          <w:color w:val="9799A3"/>
          <w:spacing w:val="2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9799A3"/>
          <w:spacing w:val="0"/>
          <w:w w:val="100"/>
          <w:sz w:val="12"/>
          <w:szCs w:val="12"/>
        </w:rPr>
        <w:t>transacoes,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67"/>
        <w:ind w:left="105"/>
      </w:pPr>
      <w:r>
        <w:pict>
          <v:group style="position:absolute;margin-left:120pt;margin-top:23.7259pt;width:71pt;height:0pt;mso-position-horizontal-relative:page;mso-position-vertical-relative:paragraph;z-index:-437" coordorigin="2400,475" coordsize="1420,0">
            <v:shape style="position:absolute;left:2400;top:475;width:1420;height:0" coordorigin="2400,475" coordsize="1420,0" path="m2400,475l3820,475e" filled="f" stroked="t" strokeweight="0pt" strokecolor="#E2E2E4">
              <v:path arrowok="t"/>
            </v:shape>
            <w10:wrap type="none"/>
          </v:group>
        </w:pict>
      </w:r>
      <w:r>
        <w:pict>
          <v:group style="position:absolute;margin-left:200pt;margin-top:23.7259pt;width:129pt;height:0pt;mso-position-horizontal-relative:page;mso-position-vertical-relative:paragraph;z-index:-436" coordorigin="4000,475" coordsize="2580,0">
            <v:shape style="position:absolute;left:4000;top:475;width:2580;height:0" coordorigin="4000,475" coordsize="2580,0" path="m4000,475l6580,475e" filled="f" stroked="t" strokeweight="0pt" strokecolor="#E2E2E4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6E80C6"/>
          <w:spacing w:val="0"/>
          <w:w w:val="108"/>
          <w:sz w:val="10"/>
          <w:szCs w:val="10"/>
        </w:rPr>
        <w:t>Te</w:t>
      </w:r>
      <w:r>
        <w:rPr>
          <w:rFonts w:cs="Arial" w:hAnsi="Arial" w:eastAsia="Arial" w:ascii="Arial"/>
          <w:b/>
          <w:color w:val="6E80C6"/>
          <w:spacing w:val="-6"/>
          <w:w w:val="108"/>
          <w:sz w:val="10"/>
          <w:szCs w:val="10"/>
        </w:rPr>
        <w:t>c</w:t>
      </w:r>
      <w:r>
        <w:rPr>
          <w:rFonts w:cs="Arial" w:hAnsi="Arial" w:eastAsia="Arial" w:ascii="Arial"/>
          <w:b/>
          <w:color w:val="5970C1"/>
          <w:spacing w:val="0"/>
          <w:w w:val="108"/>
          <w:sz w:val="10"/>
          <w:szCs w:val="10"/>
        </w:rPr>
        <w:t>h</w:t>
      </w:r>
      <w:r>
        <w:rPr>
          <w:rFonts w:cs="Arial" w:hAnsi="Arial" w:eastAsia="Arial" w:ascii="Arial"/>
          <w:b/>
          <w:color w:val="5970C1"/>
          <w:spacing w:val="-12"/>
          <w:w w:val="108"/>
          <w:sz w:val="10"/>
          <w:szCs w:val="10"/>
        </w:rPr>
        <w:t>n</w:t>
      </w:r>
      <w:r>
        <w:rPr>
          <w:rFonts w:cs="Arial" w:hAnsi="Arial" w:eastAsia="Arial" w:ascii="Arial"/>
          <w:b/>
          <w:color w:val="6E80C6"/>
          <w:spacing w:val="0"/>
          <w:w w:val="108"/>
          <w:sz w:val="10"/>
          <w:szCs w:val="10"/>
        </w:rPr>
        <w:t>ologies:</w:t>
      </w:r>
      <w:r>
        <w:rPr>
          <w:rFonts w:cs="Arial" w:hAnsi="Arial" w:eastAsia="Arial" w:ascii="Arial"/>
          <w:b/>
          <w:color w:val="6E80C6"/>
          <w:spacing w:val="13"/>
          <w:w w:val="108"/>
          <w:sz w:val="10"/>
          <w:szCs w:val="10"/>
        </w:rPr>
        <w:t> </w:t>
      </w:r>
      <w:r>
        <w:rPr>
          <w:rFonts w:cs="Arial" w:hAnsi="Arial" w:eastAsia="Arial" w:ascii="Arial"/>
          <w:b/>
          <w:color w:val="6E80C6"/>
          <w:spacing w:val="0"/>
          <w:w w:val="100"/>
          <w:sz w:val="10"/>
          <w:szCs w:val="10"/>
        </w:rPr>
        <w:t>Node.js,</w:t>
      </w:r>
      <w:r>
        <w:rPr>
          <w:rFonts w:cs="Arial" w:hAnsi="Arial" w:eastAsia="Arial" w:ascii="Arial"/>
          <w:b/>
          <w:color w:val="6E80C6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E80C6"/>
          <w:spacing w:val="8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E80C6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b/>
          <w:color w:val="6E80C6"/>
          <w:spacing w:val="-5"/>
          <w:w w:val="100"/>
          <w:sz w:val="10"/>
          <w:szCs w:val="10"/>
        </w:rPr>
        <w:t>x</w:t>
      </w:r>
      <w:r>
        <w:rPr>
          <w:rFonts w:cs="Arial" w:hAnsi="Arial" w:eastAsia="Arial" w:ascii="Arial"/>
          <w:b/>
          <w:color w:val="5970C1"/>
          <w:spacing w:val="-6"/>
          <w:w w:val="100"/>
          <w:sz w:val="10"/>
          <w:szCs w:val="10"/>
        </w:rPr>
        <w:t>p</w:t>
      </w:r>
      <w:r>
        <w:rPr>
          <w:rFonts w:cs="Arial" w:hAnsi="Arial" w:eastAsia="Arial" w:ascii="Arial"/>
          <w:b/>
          <w:color w:val="6E80C6"/>
          <w:spacing w:val="0"/>
          <w:w w:val="100"/>
          <w:sz w:val="10"/>
          <w:szCs w:val="10"/>
        </w:rPr>
        <w:t>res</w:t>
      </w:r>
      <w:r>
        <w:rPr>
          <w:rFonts w:cs="Arial" w:hAnsi="Arial" w:eastAsia="Arial" w:ascii="Arial"/>
          <w:b/>
          <w:color w:val="6E80C6"/>
          <w:spacing w:val="-19"/>
          <w:w w:val="100"/>
          <w:sz w:val="10"/>
          <w:szCs w:val="10"/>
        </w:rPr>
        <w:t>s</w:t>
      </w:r>
      <w:r>
        <w:rPr>
          <w:rFonts w:cs="Arial" w:hAnsi="Arial" w:eastAsia="Arial" w:ascii="Arial"/>
          <w:b/>
          <w:color w:val="7E95CF"/>
          <w:spacing w:val="0"/>
          <w:w w:val="100"/>
          <w:sz w:val="10"/>
          <w:szCs w:val="10"/>
        </w:rPr>
        <w:t>,</w:t>
      </w:r>
      <w:r>
        <w:rPr>
          <w:rFonts w:cs="Arial" w:hAnsi="Arial" w:eastAsia="Arial" w:ascii="Arial"/>
          <w:b/>
          <w:color w:val="7E95CF"/>
          <w:spacing w:val="0"/>
          <w:w w:val="100"/>
          <w:sz w:val="10"/>
          <w:szCs w:val="10"/>
        </w:rPr>
        <w:t>  </w:t>
      </w:r>
      <w:r>
        <w:rPr>
          <w:rFonts w:cs="Arial" w:hAnsi="Arial" w:eastAsia="Arial" w:ascii="Arial"/>
          <w:b/>
          <w:color w:val="7E95CF"/>
          <w:spacing w:val="0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6E80C6"/>
          <w:spacing w:val="0"/>
          <w:w w:val="105"/>
          <w:sz w:val="10"/>
          <w:szCs w:val="10"/>
        </w:rPr>
        <w:t>M</w:t>
      </w:r>
      <w:r>
        <w:rPr>
          <w:rFonts w:cs="Arial" w:hAnsi="Arial" w:eastAsia="Arial" w:ascii="Arial"/>
          <w:b/>
          <w:color w:val="5970C1"/>
          <w:spacing w:val="-7"/>
          <w:w w:val="128"/>
          <w:sz w:val="10"/>
          <w:szCs w:val="10"/>
        </w:rPr>
        <w:t>y</w:t>
      </w:r>
      <w:r>
        <w:rPr>
          <w:rFonts w:cs="Arial" w:hAnsi="Arial" w:eastAsia="Arial" w:ascii="Arial"/>
          <w:b/>
          <w:color w:val="6E80C6"/>
          <w:spacing w:val="0"/>
          <w:w w:val="96"/>
          <w:sz w:val="10"/>
          <w:szCs w:val="10"/>
        </w:rPr>
        <w:t>S</w:t>
      </w:r>
      <w:r>
        <w:rPr>
          <w:rFonts w:cs="Arial" w:hAnsi="Arial" w:eastAsia="Arial" w:ascii="Arial"/>
          <w:b/>
          <w:color w:val="5970C1"/>
          <w:spacing w:val="0"/>
          <w:w w:val="100"/>
          <w:sz w:val="10"/>
          <w:szCs w:val="10"/>
        </w:rPr>
        <w:t>QL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sectPr>
      <w:pgSz w:w="12240" w:h="15840"/>
      <w:pgMar w:top="280" w:bottom="280" w:left="1460" w:right="172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